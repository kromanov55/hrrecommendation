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7DE214" w14:textId="5F36802E" w:rsidR="00B1277A" w:rsidRDefault="00B1277A" w:rsidP="009524E8">
      <w:pPr>
        <w:pStyle w:val="1"/>
        <w:numPr>
          <w:ilvl w:val="0"/>
          <w:numId w:val="0"/>
        </w:numPr>
        <w:jc w:val="center"/>
      </w:pPr>
      <w:bookmarkStart w:id="0" w:name="_Toc137629161"/>
      <w:bookmarkStart w:id="1" w:name="_Toc137631537"/>
      <w:bookmarkStart w:id="2" w:name="_Toc169202909"/>
      <w:r>
        <w:t>АННОТАЦИЯ</w:t>
      </w:r>
      <w:bookmarkEnd w:id="0"/>
      <w:bookmarkEnd w:id="1"/>
      <w:bookmarkEnd w:id="2"/>
    </w:p>
    <w:p w14:paraId="48E052EE" w14:textId="0D45DC19" w:rsidR="00C77198" w:rsidRDefault="005719D3" w:rsidP="005719D3">
      <w:pPr>
        <w:pStyle w:val="aff3"/>
      </w:pPr>
      <w:r w:rsidRPr="005719D3">
        <w:t>Данная тема посвящена программным средствам решения прикладных задач в области искусственного интеллекта. В работе рассматриваются основные задачи, которые решаются с помощью общих алгоритмов и прикладных программных средств. Описывается категория программных средств, включающая методы и модели машинного обучения, нейронные сети, алгоритмы генетического программирования и другие технологии. В работе приводятся результаты исследований и практических применений различных программных средств, а также оценивается их эффективность и перспективы для развития технологий искусственного интеллекта.</w:t>
      </w:r>
    </w:p>
    <w:p w14:paraId="5D4584CD" w14:textId="77777777" w:rsidR="00160A79" w:rsidRPr="00160A79" w:rsidRDefault="00160A79" w:rsidP="00160A79">
      <w:pPr>
        <w:rPr>
          <w:lang w:eastAsia="ru-RU"/>
        </w:rPr>
      </w:pPr>
    </w:p>
    <w:p w14:paraId="7B6ADF30" w14:textId="77777777" w:rsidR="00160A79" w:rsidRPr="00160A79" w:rsidRDefault="00160A79" w:rsidP="00160A79">
      <w:pPr>
        <w:rPr>
          <w:lang w:eastAsia="ru-RU"/>
        </w:rPr>
      </w:pPr>
    </w:p>
    <w:p w14:paraId="1F786776" w14:textId="77777777" w:rsidR="00160A79" w:rsidRPr="00160A79" w:rsidRDefault="00160A79" w:rsidP="00160A79">
      <w:pPr>
        <w:rPr>
          <w:lang w:eastAsia="ru-RU"/>
        </w:rPr>
      </w:pPr>
    </w:p>
    <w:p w14:paraId="6E84E9A0" w14:textId="77777777" w:rsidR="00160A79" w:rsidRPr="00160A79" w:rsidRDefault="00160A79" w:rsidP="00160A79">
      <w:pPr>
        <w:rPr>
          <w:lang w:eastAsia="ru-RU"/>
        </w:rPr>
      </w:pPr>
    </w:p>
    <w:p w14:paraId="2DD9BB2B" w14:textId="77777777" w:rsidR="00160A79" w:rsidRPr="00160A79" w:rsidRDefault="00160A79" w:rsidP="00160A79">
      <w:pPr>
        <w:rPr>
          <w:lang w:eastAsia="ru-RU"/>
        </w:rPr>
      </w:pPr>
    </w:p>
    <w:p w14:paraId="115F9CE3" w14:textId="77777777" w:rsidR="00160A79" w:rsidRPr="00160A79" w:rsidRDefault="00160A79" w:rsidP="00160A79">
      <w:pPr>
        <w:rPr>
          <w:lang w:eastAsia="ru-RU"/>
        </w:rPr>
      </w:pPr>
    </w:p>
    <w:p w14:paraId="0BE97FB0" w14:textId="77777777" w:rsidR="00160A79" w:rsidRPr="00160A79" w:rsidRDefault="00160A79" w:rsidP="00160A79">
      <w:pPr>
        <w:rPr>
          <w:lang w:eastAsia="ru-RU"/>
        </w:rPr>
      </w:pPr>
    </w:p>
    <w:p w14:paraId="4315D3BB" w14:textId="77777777" w:rsidR="00160A79" w:rsidRPr="00160A79" w:rsidRDefault="00160A79" w:rsidP="00160A79">
      <w:pPr>
        <w:rPr>
          <w:lang w:eastAsia="ru-RU"/>
        </w:rPr>
      </w:pPr>
    </w:p>
    <w:p w14:paraId="419F593D" w14:textId="77777777" w:rsidR="00160A79" w:rsidRPr="00160A79" w:rsidRDefault="00160A79" w:rsidP="00160A79">
      <w:pPr>
        <w:rPr>
          <w:lang w:eastAsia="ru-RU"/>
        </w:rPr>
      </w:pPr>
    </w:p>
    <w:p w14:paraId="46090A43" w14:textId="77777777" w:rsidR="00160A79" w:rsidRPr="00160A79" w:rsidRDefault="00160A79" w:rsidP="00160A79">
      <w:pPr>
        <w:rPr>
          <w:lang w:eastAsia="ru-RU"/>
        </w:rPr>
      </w:pPr>
    </w:p>
    <w:p w14:paraId="75673F05" w14:textId="77777777" w:rsidR="00160A79" w:rsidRPr="00160A79" w:rsidRDefault="00160A79" w:rsidP="00160A79">
      <w:pPr>
        <w:rPr>
          <w:lang w:eastAsia="ru-RU"/>
        </w:rPr>
      </w:pPr>
    </w:p>
    <w:p w14:paraId="62CC40CD" w14:textId="77777777" w:rsidR="00160A79" w:rsidRPr="00160A79" w:rsidRDefault="00160A79" w:rsidP="00160A79">
      <w:pPr>
        <w:rPr>
          <w:lang w:eastAsia="ru-RU"/>
        </w:rPr>
      </w:pPr>
    </w:p>
    <w:p w14:paraId="136188C2" w14:textId="77777777" w:rsidR="00160A79" w:rsidRPr="00160A79" w:rsidRDefault="00160A79" w:rsidP="00160A79">
      <w:pPr>
        <w:rPr>
          <w:lang w:eastAsia="ru-RU"/>
        </w:rPr>
      </w:pPr>
    </w:p>
    <w:p w14:paraId="5E5E1263" w14:textId="77777777" w:rsidR="00160A79" w:rsidRPr="00160A79" w:rsidRDefault="00160A79" w:rsidP="00160A79">
      <w:pPr>
        <w:rPr>
          <w:lang w:eastAsia="ru-RU"/>
        </w:rPr>
      </w:pPr>
    </w:p>
    <w:p w14:paraId="0CAA5F5C" w14:textId="77777777" w:rsidR="00160A79" w:rsidRPr="00160A79" w:rsidRDefault="00160A79" w:rsidP="00160A79">
      <w:pPr>
        <w:rPr>
          <w:lang w:eastAsia="ru-RU"/>
        </w:rPr>
      </w:pPr>
    </w:p>
    <w:p w14:paraId="7ED5B870" w14:textId="77777777" w:rsidR="00160A79" w:rsidRPr="00160A79" w:rsidRDefault="00160A79" w:rsidP="00160A79">
      <w:pPr>
        <w:rPr>
          <w:lang w:eastAsia="ru-RU"/>
        </w:rPr>
      </w:pPr>
    </w:p>
    <w:p w14:paraId="04C6BA11" w14:textId="77777777" w:rsidR="00160A79" w:rsidRPr="00160A79" w:rsidRDefault="00160A79" w:rsidP="00160A79">
      <w:pPr>
        <w:rPr>
          <w:lang w:eastAsia="ru-RU"/>
        </w:rPr>
      </w:pPr>
    </w:p>
    <w:p w14:paraId="725A98C8" w14:textId="77777777" w:rsidR="00160A79" w:rsidRPr="00160A79" w:rsidRDefault="00160A79" w:rsidP="00160A79">
      <w:pPr>
        <w:rPr>
          <w:lang w:eastAsia="ru-RU"/>
        </w:rPr>
      </w:pPr>
    </w:p>
    <w:sdt>
      <w:sdtPr>
        <w:rPr>
          <w:rFonts w:ascii="Calibri" w:eastAsia="Calibri" w:hAnsi="Calibri" w:cs="font348"/>
          <w:color w:val="auto"/>
          <w:sz w:val="22"/>
          <w:szCs w:val="22"/>
          <w:lang w:eastAsia="en-US"/>
        </w:rPr>
        <w:id w:val="-10311108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B455768" w14:textId="74D76378" w:rsidR="00B1277A" w:rsidRPr="00907833" w:rsidRDefault="00B1277A" w:rsidP="003D0779">
          <w:pPr>
            <w:pStyle w:val="aff2"/>
            <w:numPr>
              <w:ilvl w:val="0"/>
              <w:numId w:val="0"/>
            </w:numPr>
            <w:jc w:val="center"/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</w:pPr>
          <w:r w:rsidRPr="00907833"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  <w:t>СОДЕРЖАНИЕ</w:t>
          </w:r>
        </w:p>
        <w:p w14:paraId="72C20654" w14:textId="5E68D71A" w:rsidR="00C93F6B" w:rsidRPr="00160A79" w:rsidRDefault="00B1277A" w:rsidP="00160A79">
          <w:pPr>
            <w:pStyle w:val="1c"/>
            <w:spacing w:after="0" w:line="360" w:lineRule="auto"/>
            <w:ind w:left="0"/>
            <w:rPr>
              <w:rFonts w:eastAsiaTheme="minorEastAsia"/>
              <w:kern w:val="2"/>
              <w:lang w:eastAsia="ru-RU"/>
              <w14:ligatures w14:val="standardContextual"/>
            </w:rPr>
          </w:pPr>
          <w:r w:rsidRPr="00160A79">
            <w:fldChar w:fldCharType="begin"/>
          </w:r>
          <w:r w:rsidRPr="00160A79">
            <w:instrText xml:space="preserve"> TOC \o "1-3" \h \z \u </w:instrText>
          </w:r>
          <w:r w:rsidRPr="00160A79">
            <w:fldChar w:fldCharType="separate"/>
          </w:r>
          <w:hyperlink w:anchor="_Toc169202909" w:history="1">
            <w:r w:rsidR="00160A79" w:rsidRPr="00160A79">
              <w:rPr>
                <w:rStyle w:val="a4"/>
              </w:rPr>
              <w:t>АННОТАЦИЯ</w:t>
            </w:r>
            <w:r w:rsidR="00160A79" w:rsidRPr="00160A79">
              <w:rPr>
                <w:webHidden/>
              </w:rPr>
              <w:tab/>
            </w:r>
            <w:r w:rsidR="00C93F6B" w:rsidRPr="00160A79">
              <w:rPr>
                <w:webHidden/>
              </w:rPr>
              <w:fldChar w:fldCharType="begin"/>
            </w:r>
            <w:r w:rsidR="00C93F6B" w:rsidRPr="00160A79">
              <w:rPr>
                <w:webHidden/>
              </w:rPr>
              <w:instrText xml:space="preserve"> PAGEREF _Toc169202909 \h </w:instrText>
            </w:r>
            <w:r w:rsidR="00C93F6B" w:rsidRPr="00160A79">
              <w:rPr>
                <w:webHidden/>
              </w:rPr>
            </w:r>
            <w:r w:rsidR="00C93F6B" w:rsidRPr="00160A79">
              <w:rPr>
                <w:webHidden/>
              </w:rPr>
              <w:fldChar w:fldCharType="separate"/>
            </w:r>
            <w:r w:rsidR="00160A79" w:rsidRPr="00160A79">
              <w:rPr>
                <w:webHidden/>
              </w:rPr>
              <w:t>1</w:t>
            </w:r>
            <w:r w:rsidR="00C93F6B" w:rsidRPr="00160A79">
              <w:rPr>
                <w:webHidden/>
              </w:rPr>
              <w:fldChar w:fldCharType="end"/>
            </w:r>
          </w:hyperlink>
        </w:p>
        <w:p w14:paraId="1879CB9D" w14:textId="44B77951" w:rsidR="00C93F6B" w:rsidRPr="00160A79" w:rsidRDefault="00000000" w:rsidP="00160A79">
          <w:pPr>
            <w:pStyle w:val="1c"/>
            <w:spacing w:after="0" w:line="360" w:lineRule="auto"/>
            <w:ind w:left="0"/>
            <w:rPr>
              <w:rFonts w:eastAsiaTheme="minorEastAsia"/>
              <w:kern w:val="2"/>
              <w:lang w:eastAsia="ru-RU"/>
              <w14:ligatures w14:val="standardContextual"/>
            </w:rPr>
          </w:pPr>
          <w:hyperlink w:anchor="_Toc169202910" w:history="1">
            <w:r w:rsidR="00160A79" w:rsidRPr="00160A79">
              <w:rPr>
                <w:rStyle w:val="a4"/>
              </w:rPr>
              <w:t>ВВЕДЕНИЕ</w:t>
            </w:r>
            <w:r w:rsidR="00160A79" w:rsidRPr="00160A79">
              <w:rPr>
                <w:webHidden/>
              </w:rPr>
              <w:tab/>
            </w:r>
            <w:r w:rsidR="00C93F6B" w:rsidRPr="00160A79">
              <w:rPr>
                <w:webHidden/>
              </w:rPr>
              <w:fldChar w:fldCharType="begin"/>
            </w:r>
            <w:r w:rsidR="00C93F6B" w:rsidRPr="00160A79">
              <w:rPr>
                <w:webHidden/>
              </w:rPr>
              <w:instrText xml:space="preserve"> PAGEREF _Toc169202910 \h </w:instrText>
            </w:r>
            <w:r w:rsidR="00C93F6B" w:rsidRPr="00160A79">
              <w:rPr>
                <w:webHidden/>
              </w:rPr>
            </w:r>
            <w:r w:rsidR="00C93F6B" w:rsidRPr="00160A79">
              <w:rPr>
                <w:webHidden/>
              </w:rPr>
              <w:fldChar w:fldCharType="separate"/>
            </w:r>
            <w:r w:rsidR="00160A79" w:rsidRPr="00160A79">
              <w:rPr>
                <w:webHidden/>
              </w:rPr>
              <w:t>3</w:t>
            </w:r>
            <w:r w:rsidR="00C93F6B" w:rsidRPr="00160A79">
              <w:rPr>
                <w:webHidden/>
              </w:rPr>
              <w:fldChar w:fldCharType="end"/>
            </w:r>
          </w:hyperlink>
        </w:p>
        <w:p w14:paraId="13850CB2" w14:textId="19485CC9" w:rsidR="00C93F6B" w:rsidRPr="00160A79" w:rsidRDefault="00000000" w:rsidP="00160A79">
          <w:pPr>
            <w:pStyle w:val="1c"/>
            <w:tabs>
              <w:tab w:val="left" w:pos="1100"/>
            </w:tabs>
            <w:spacing w:after="0" w:line="360" w:lineRule="auto"/>
            <w:ind w:left="0"/>
            <w:rPr>
              <w:rFonts w:eastAsiaTheme="minorEastAsia"/>
              <w:kern w:val="2"/>
              <w:lang w:eastAsia="ru-RU"/>
              <w14:ligatures w14:val="standardContextual"/>
            </w:rPr>
          </w:pPr>
          <w:hyperlink w:anchor="_Toc169202911" w:history="1">
            <w:r w:rsidR="00160A79" w:rsidRPr="00160A79">
              <w:rPr>
                <w:rStyle w:val="a4"/>
              </w:rPr>
              <w:t>1</w:t>
            </w:r>
            <w:r w:rsidR="00160A79" w:rsidRPr="00160A79">
              <w:rPr>
                <w:rFonts w:eastAsiaTheme="minorEastAsia"/>
                <w:kern w:val="2"/>
                <w:lang w:eastAsia="ru-RU"/>
                <w14:ligatures w14:val="standardContextual"/>
              </w:rPr>
              <w:tab/>
            </w:r>
            <w:r w:rsidR="00160A79" w:rsidRPr="00160A79">
              <w:rPr>
                <w:rStyle w:val="a4"/>
              </w:rPr>
              <w:t>ПОСТАНОВКА ПРИКЛАДНОЙ ЗАДАЧИ</w:t>
            </w:r>
            <w:r w:rsidR="00160A79" w:rsidRPr="00160A79">
              <w:rPr>
                <w:webHidden/>
              </w:rPr>
              <w:tab/>
            </w:r>
            <w:r w:rsidR="00C93F6B" w:rsidRPr="00160A79">
              <w:rPr>
                <w:webHidden/>
              </w:rPr>
              <w:fldChar w:fldCharType="begin"/>
            </w:r>
            <w:r w:rsidR="00C93F6B" w:rsidRPr="00160A79">
              <w:rPr>
                <w:webHidden/>
              </w:rPr>
              <w:instrText xml:space="preserve"> PAGEREF _Toc169202911 \h </w:instrText>
            </w:r>
            <w:r w:rsidR="00C93F6B" w:rsidRPr="00160A79">
              <w:rPr>
                <w:webHidden/>
              </w:rPr>
            </w:r>
            <w:r w:rsidR="00C93F6B" w:rsidRPr="00160A79">
              <w:rPr>
                <w:webHidden/>
              </w:rPr>
              <w:fldChar w:fldCharType="separate"/>
            </w:r>
            <w:r w:rsidR="00160A79" w:rsidRPr="00160A79">
              <w:rPr>
                <w:webHidden/>
              </w:rPr>
              <w:t>4</w:t>
            </w:r>
            <w:r w:rsidR="00C93F6B" w:rsidRPr="00160A79">
              <w:rPr>
                <w:webHidden/>
              </w:rPr>
              <w:fldChar w:fldCharType="end"/>
            </w:r>
          </w:hyperlink>
        </w:p>
        <w:p w14:paraId="7244C727" w14:textId="3D545908" w:rsidR="00C93F6B" w:rsidRPr="00160A79" w:rsidRDefault="00000000" w:rsidP="00160A79">
          <w:pPr>
            <w:pStyle w:val="1c"/>
            <w:tabs>
              <w:tab w:val="left" w:pos="1100"/>
            </w:tabs>
            <w:spacing w:after="0" w:line="360" w:lineRule="auto"/>
            <w:ind w:left="0"/>
            <w:rPr>
              <w:rFonts w:eastAsiaTheme="minorEastAsia"/>
              <w:kern w:val="2"/>
              <w:lang w:eastAsia="ru-RU"/>
              <w14:ligatures w14:val="standardContextual"/>
            </w:rPr>
          </w:pPr>
          <w:hyperlink w:anchor="_Toc169202912" w:history="1">
            <w:r w:rsidR="00160A79" w:rsidRPr="00160A79">
              <w:rPr>
                <w:rStyle w:val="a4"/>
              </w:rPr>
              <w:t>2</w:t>
            </w:r>
            <w:r w:rsidR="00160A79" w:rsidRPr="00160A79">
              <w:rPr>
                <w:rFonts w:eastAsiaTheme="minorEastAsia"/>
                <w:kern w:val="2"/>
                <w:lang w:eastAsia="ru-RU"/>
                <w14:ligatures w14:val="standardContextual"/>
              </w:rPr>
              <w:tab/>
            </w:r>
            <w:r w:rsidR="00160A79" w:rsidRPr="00160A79">
              <w:rPr>
                <w:rStyle w:val="a4"/>
              </w:rPr>
              <w:t>АЛГОРИТМ РЕШЕНИЯ ПОСТАВЛЕННОЙ ЗАДАЧИ</w:t>
            </w:r>
            <w:r w:rsidR="00160A79" w:rsidRPr="00160A79">
              <w:rPr>
                <w:webHidden/>
              </w:rPr>
              <w:tab/>
            </w:r>
            <w:r w:rsidR="00C93F6B" w:rsidRPr="00160A79">
              <w:rPr>
                <w:webHidden/>
              </w:rPr>
              <w:fldChar w:fldCharType="begin"/>
            </w:r>
            <w:r w:rsidR="00C93F6B" w:rsidRPr="00160A79">
              <w:rPr>
                <w:webHidden/>
              </w:rPr>
              <w:instrText xml:space="preserve"> PAGEREF _Toc169202912 \h </w:instrText>
            </w:r>
            <w:r w:rsidR="00C93F6B" w:rsidRPr="00160A79">
              <w:rPr>
                <w:webHidden/>
              </w:rPr>
            </w:r>
            <w:r w:rsidR="00C93F6B" w:rsidRPr="00160A79">
              <w:rPr>
                <w:webHidden/>
              </w:rPr>
              <w:fldChar w:fldCharType="separate"/>
            </w:r>
            <w:r w:rsidR="00160A79" w:rsidRPr="00160A79">
              <w:rPr>
                <w:webHidden/>
              </w:rPr>
              <w:t>8</w:t>
            </w:r>
            <w:r w:rsidR="00C93F6B" w:rsidRPr="00160A79">
              <w:rPr>
                <w:webHidden/>
              </w:rPr>
              <w:fldChar w:fldCharType="end"/>
            </w:r>
          </w:hyperlink>
        </w:p>
        <w:p w14:paraId="53990FBD" w14:textId="288DD3D1" w:rsidR="00C93F6B" w:rsidRPr="00160A79" w:rsidRDefault="00000000" w:rsidP="00160A79">
          <w:pPr>
            <w:pStyle w:val="22"/>
            <w:tabs>
              <w:tab w:val="left" w:pos="880"/>
              <w:tab w:val="right" w:leader="dot" w:pos="9628"/>
            </w:tabs>
            <w:spacing w:after="0" w:line="360" w:lineRule="auto"/>
            <w:ind w:left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9202913" w:history="1">
            <w:r w:rsidR="00160A79" w:rsidRPr="00160A7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="00160A79" w:rsidRPr="00160A79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160A79" w:rsidRPr="00160A7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 xml:space="preserve">СТРУКТУРА </w:t>
            </w:r>
            <w:r w:rsidR="00160A79" w:rsidRPr="00160A7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BERT</w:t>
            </w:r>
            <w:r w:rsidR="00160A79" w:rsidRPr="00160A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93F6B" w:rsidRPr="00160A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93F6B" w:rsidRPr="00160A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_Toc169202913 \h </w:instrText>
            </w:r>
            <w:r w:rsidR="00C93F6B" w:rsidRPr="00160A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93F6B" w:rsidRPr="00160A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60A79" w:rsidRPr="00160A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C93F6B" w:rsidRPr="00160A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FDA725" w14:textId="59D6C8AE" w:rsidR="00C93F6B" w:rsidRPr="00160A79" w:rsidRDefault="00000000" w:rsidP="00160A79">
          <w:pPr>
            <w:pStyle w:val="22"/>
            <w:tabs>
              <w:tab w:val="left" w:pos="880"/>
              <w:tab w:val="right" w:leader="dot" w:pos="9628"/>
            </w:tabs>
            <w:spacing w:after="0" w:line="360" w:lineRule="auto"/>
            <w:ind w:left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9202914" w:history="1">
            <w:r w:rsidR="00160A79" w:rsidRPr="00160A7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="00160A79" w:rsidRPr="00160A79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160A79" w:rsidRPr="00160A7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 xml:space="preserve">АНАЛОГИ </w:t>
            </w:r>
            <w:r w:rsidR="00160A79" w:rsidRPr="00160A7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BERT</w:t>
            </w:r>
            <w:r w:rsidR="00160A79" w:rsidRPr="00160A7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 xml:space="preserve"> И ОБОСНОВАНИЕ ВЫБОРА ДАННОЙ МОДЕЛИ</w:t>
            </w:r>
            <w:r w:rsidR="00160A79" w:rsidRPr="00160A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93F6B" w:rsidRPr="00160A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93F6B" w:rsidRPr="00160A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_Toc169202914 \h </w:instrText>
            </w:r>
            <w:r w:rsidR="00C93F6B" w:rsidRPr="00160A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93F6B" w:rsidRPr="00160A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60A79" w:rsidRPr="00160A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C93F6B" w:rsidRPr="00160A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01F5FA" w14:textId="1DEB60CC" w:rsidR="00C93F6B" w:rsidRPr="00160A79" w:rsidRDefault="00000000" w:rsidP="00160A79">
          <w:pPr>
            <w:pStyle w:val="22"/>
            <w:tabs>
              <w:tab w:val="left" w:pos="880"/>
              <w:tab w:val="right" w:leader="dot" w:pos="9628"/>
            </w:tabs>
            <w:spacing w:after="0" w:line="360" w:lineRule="auto"/>
            <w:ind w:left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9202915" w:history="1">
            <w:r w:rsidR="00160A79" w:rsidRPr="00160A7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="00160A79" w:rsidRPr="00160A79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160A79" w:rsidRPr="00160A7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ВОЗМОЖНЫЕ ПОДХОДЫ К ПОСТРОЕНИЮ ПРЕДСКАЗАТЕЛЬНОЙ МОДЕЛИ</w:t>
            </w:r>
            <w:r w:rsidR="00160A79" w:rsidRPr="00160A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93F6B" w:rsidRPr="00160A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93F6B" w:rsidRPr="00160A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_Toc169202915 \h </w:instrText>
            </w:r>
            <w:r w:rsidR="00C93F6B" w:rsidRPr="00160A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93F6B" w:rsidRPr="00160A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60A79" w:rsidRPr="00160A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C93F6B" w:rsidRPr="00160A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467939" w14:textId="66F9258E" w:rsidR="00C93F6B" w:rsidRPr="00160A79" w:rsidRDefault="00000000" w:rsidP="00160A79">
          <w:pPr>
            <w:pStyle w:val="22"/>
            <w:tabs>
              <w:tab w:val="left" w:pos="880"/>
              <w:tab w:val="right" w:leader="dot" w:pos="9628"/>
            </w:tabs>
            <w:spacing w:after="0" w:line="360" w:lineRule="auto"/>
            <w:ind w:left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9202916" w:history="1">
            <w:r w:rsidR="00160A79" w:rsidRPr="00160A7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2.4</w:t>
            </w:r>
            <w:r w:rsidR="00160A79" w:rsidRPr="00160A79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160A79" w:rsidRPr="00160A7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ОБОСНОВАНИЕ ВЫБОРА МЕТОДА РЕШЕНИЯ ЗАДАЧИ</w:t>
            </w:r>
            <w:r w:rsidR="00160A79" w:rsidRPr="00160A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93F6B" w:rsidRPr="00160A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93F6B" w:rsidRPr="00160A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_Toc169202916 \h </w:instrText>
            </w:r>
            <w:r w:rsidR="00C93F6B" w:rsidRPr="00160A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93F6B" w:rsidRPr="00160A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60A79" w:rsidRPr="00160A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C93F6B" w:rsidRPr="00160A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A54DDC" w14:textId="39BFB7A6" w:rsidR="00C93F6B" w:rsidRPr="00160A79" w:rsidRDefault="00000000" w:rsidP="00160A79">
          <w:pPr>
            <w:pStyle w:val="22"/>
            <w:tabs>
              <w:tab w:val="left" w:pos="880"/>
              <w:tab w:val="right" w:leader="dot" w:pos="9628"/>
            </w:tabs>
            <w:spacing w:after="0" w:line="360" w:lineRule="auto"/>
            <w:ind w:left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9202917" w:history="1">
            <w:r w:rsidR="00160A79" w:rsidRPr="00160A7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2.5.</w:t>
            </w:r>
            <w:r w:rsidR="00160A79" w:rsidRPr="00160A79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160A79" w:rsidRPr="00160A7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ОБЪЯСНЕНИЕ ПРИНЦИПОВ РАБОТЫ ГРАДИЕНТНОГО БУСТИНГА</w:t>
            </w:r>
            <w:r w:rsidR="00160A79" w:rsidRPr="00160A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93F6B" w:rsidRPr="00160A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93F6B" w:rsidRPr="00160A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_Toc169202917 \h </w:instrText>
            </w:r>
            <w:r w:rsidR="00C93F6B" w:rsidRPr="00160A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93F6B" w:rsidRPr="00160A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60A79" w:rsidRPr="00160A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C93F6B" w:rsidRPr="00160A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A8B5B5" w14:textId="066A5260" w:rsidR="00C93F6B" w:rsidRPr="00160A79" w:rsidRDefault="00000000" w:rsidP="00160A79">
          <w:pPr>
            <w:pStyle w:val="22"/>
            <w:tabs>
              <w:tab w:val="left" w:pos="880"/>
              <w:tab w:val="right" w:leader="dot" w:pos="9628"/>
            </w:tabs>
            <w:spacing w:after="0" w:line="360" w:lineRule="auto"/>
            <w:ind w:left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9202918" w:history="1">
            <w:r w:rsidR="00160A79" w:rsidRPr="00160A7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2.6.</w:t>
            </w:r>
            <w:r w:rsidR="00160A79" w:rsidRPr="00160A79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160A79" w:rsidRPr="00160A7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МЕТРИКИ ДЛЯ ОЦЕНКИ МОДЕЛИ</w:t>
            </w:r>
            <w:r w:rsidR="00160A79" w:rsidRPr="00160A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93F6B" w:rsidRPr="00160A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93F6B" w:rsidRPr="00160A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_Toc169202918 \h </w:instrText>
            </w:r>
            <w:r w:rsidR="00C93F6B" w:rsidRPr="00160A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93F6B" w:rsidRPr="00160A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60A79" w:rsidRPr="00160A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C93F6B" w:rsidRPr="00160A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4FB0DB" w14:textId="798BC088" w:rsidR="00C93F6B" w:rsidRPr="00160A79" w:rsidRDefault="00000000" w:rsidP="00160A79">
          <w:pPr>
            <w:pStyle w:val="1c"/>
            <w:tabs>
              <w:tab w:val="left" w:pos="1100"/>
            </w:tabs>
            <w:spacing w:after="0" w:line="360" w:lineRule="auto"/>
            <w:ind w:left="0"/>
            <w:rPr>
              <w:rFonts w:eastAsiaTheme="minorEastAsia"/>
              <w:kern w:val="2"/>
              <w:lang w:eastAsia="ru-RU"/>
              <w14:ligatures w14:val="standardContextual"/>
            </w:rPr>
          </w:pPr>
          <w:hyperlink w:anchor="_Toc169202919" w:history="1">
            <w:r w:rsidR="00160A79" w:rsidRPr="00160A79">
              <w:rPr>
                <w:rStyle w:val="a4"/>
              </w:rPr>
              <w:t>3</w:t>
            </w:r>
            <w:r w:rsidR="00160A79" w:rsidRPr="00160A79">
              <w:rPr>
                <w:rFonts w:eastAsiaTheme="minorEastAsia"/>
                <w:kern w:val="2"/>
                <w:lang w:eastAsia="ru-RU"/>
                <w14:ligatures w14:val="standardContextual"/>
              </w:rPr>
              <w:tab/>
            </w:r>
            <w:r w:rsidR="00160A79" w:rsidRPr="00160A79">
              <w:rPr>
                <w:rStyle w:val="a4"/>
              </w:rPr>
              <w:t>РЕАЛИЗАЦИЯ ПОСТАВЛЕННОЙ ЗАДАЧИ</w:t>
            </w:r>
            <w:r w:rsidR="00160A79" w:rsidRPr="00160A79">
              <w:rPr>
                <w:webHidden/>
              </w:rPr>
              <w:tab/>
            </w:r>
            <w:r w:rsidR="00C93F6B" w:rsidRPr="00160A79">
              <w:rPr>
                <w:webHidden/>
              </w:rPr>
              <w:fldChar w:fldCharType="begin"/>
            </w:r>
            <w:r w:rsidR="00C93F6B" w:rsidRPr="00160A79">
              <w:rPr>
                <w:webHidden/>
              </w:rPr>
              <w:instrText xml:space="preserve"> PAGEREF _Toc169202919 \h </w:instrText>
            </w:r>
            <w:r w:rsidR="00C93F6B" w:rsidRPr="00160A79">
              <w:rPr>
                <w:webHidden/>
              </w:rPr>
            </w:r>
            <w:r w:rsidR="00C93F6B" w:rsidRPr="00160A79">
              <w:rPr>
                <w:webHidden/>
              </w:rPr>
              <w:fldChar w:fldCharType="separate"/>
            </w:r>
            <w:r w:rsidR="00160A79" w:rsidRPr="00160A79">
              <w:rPr>
                <w:webHidden/>
              </w:rPr>
              <w:t>29</w:t>
            </w:r>
            <w:r w:rsidR="00C93F6B" w:rsidRPr="00160A79">
              <w:rPr>
                <w:webHidden/>
              </w:rPr>
              <w:fldChar w:fldCharType="end"/>
            </w:r>
          </w:hyperlink>
        </w:p>
        <w:p w14:paraId="0A407BB5" w14:textId="51E7E004" w:rsidR="00C93F6B" w:rsidRPr="00160A79" w:rsidRDefault="00000000" w:rsidP="00160A79">
          <w:pPr>
            <w:pStyle w:val="1c"/>
            <w:spacing w:after="0" w:line="360" w:lineRule="auto"/>
            <w:ind w:left="0"/>
            <w:rPr>
              <w:rFonts w:eastAsiaTheme="minorEastAsia"/>
              <w:kern w:val="2"/>
              <w:lang w:eastAsia="ru-RU"/>
              <w14:ligatures w14:val="standardContextual"/>
            </w:rPr>
          </w:pPr>
          <w:hyperlink w:anchor="_Toc169202920" w:history="1">
            <w:r w:rsidR="00160A79" w:rsidRPr="00160A79">
              <w:rPr>
                <w:rStyle w:val="a4"/>
              </w:rPr>
              <w:t>ЗАКЛЮЧЕНИЕ</w:t>
            </w:r>
            <w:r w:rsidR="00160A79" w:rsidRPr="00160A79">
              <w:rPr>
                <w:webHidden/>
              </w:rPr>
              <w:tab/>
            </w:r>
            <w:r w:rsidR="00C93F6B" w:rsidRPr="00160A79">
              <w:rPr>
                <w:webHidden/>
              </w:rPr>
              <w:fldChar w:fldCharType="begin"/>
            </w:r>
            <w:r w:rsidR="00C93F6B" w:rsidRPr="00160A79">
              <w:rPr>
                <w:webHidden/>
              </w:rPr>
              <w:instrText xml:space="preserve"> PAGEREF _Toc169202920 \h </w:instrText>
            </w:r>
            <w:r w:rsidR="00C93F6B" w:rsidRPr="00160A79">
              <w:rPr>
                <w:webHidden/>
              </w:rPr>
            </w:r>
            <w:r w:rsidR="00C93F6B" w:rsidRPr="00160A79">
              <w:rPr>
                <w:webHidden/>
              </w:rPr>
              <w:fldChar w:fldCharType="separate"/>
            </w:r>
            <w:r w:rsidR="00160A79" w:rsidRPr="00160A79">
              <w:rPr>
                <w:webHidden/>
              </w:rPr>
              <w:t>34</w:t>
            </w:r>
            <w:r w:rsidR="00C93F6B" w:rsidRPr="00160A79">
              <w:rPr>
                <w:webHidden/>
              </w:rPr>
              <w:fldChar w:fldCharType="end"/>
            </w:r>
          </w:hyperlink>
        </w:p>
        <w:p w14:paraId="66D6806E" w14:textId="398FDA1B" w:rsidR="00C93F6B" w:rsidRPr="00160A79" w:rsidRDefault="00000000" w:rsidP="00160A79">
          <w:pPr>
            <w:pStyle w:val="1c"/>
            <w:spacing w:after="0" w:line="360" w:lineRule="auto"/>
            <w:ind w:left="0"/>
            <w:rPr>
              <w:rFonts w:eastAsiaTheme="minorEastAsia"/>
              <w:kern w:val="2"/>
              <w:lang w:eastAsia="ru-RU"/>
              <w14:ligatures w14:val="standardContextual"/>
            </w:rPr>
          </w:pPr>
          <w:hyperlink w:anchor="_Toc169202921" w:history="1">
            <w:r w:rsidR="00160A79" w:rsidRPr="00160A79">
              <w:rPr>
                <w:rStyle w:val="a4"/>
              </w:rPr>
              <w:t>СПИСОК ИСПОЛЬЗОВАННЫХ ИСТОЧНИКОВ</w:t>
            </w:r>
            <w:r w:rsidR="00160A79" w:rsidRPr="00160A79">
              <w:rPr>
                <w:webHidden/>
              </w:rPr>
              <w:tab/>
            </w:r>
            <w:r w:rsidR="00C93F6B" w:rsidRPr="00160A79">
              <w:rPr>
                <w:webHidden/>
              </w:rPr>
              <w:fldChar w:fldCharType="begin"/>
            </w:r>
            <w:r w:rsidR="00C93F6B" w:rsidRPr="00160A79">
              <w:rPr>
                <w:webHidden/>
              </w:rPr>
              <w:instrText xml:space="preserve"> PAGEREF _Toc169202921 \h </w:instrText>
            </w:r>
            <w:r w:rsidR="00C93F6B" w:rsidRPr="00160A79">
              <w:rPr>
                <w:webHidden/>
              </w:rPr>
            </w:r>
            <w:r w:rsidR="00C93F6B" w:rsidRPr="00160A79">
              <w:rPr>
                <w:webHidden/>
              </w:rPr>
              <w:fldChar w:fldCharType="separate"/>
            </w:r>
            <w:r w:rsidR="00160A79" w:rsidRPr="00160A79">
              <w:rPr>
                <w:webHidden/>
              </w:rPr>
              <w:t>35</w:t>
            </w:r>
            <w:r w:rsidR="00C93F6B" w:rsidRPr="00160A79">
              <w:rPr>
                <w:webHidden/>
              </w:rPr>
              <w:fldChar w:fldCharType="end"/>
            </w:r>
          </w:hyperlink>
        </w:p>
        <w:p w14:paraId="4E09E635" w14:textId="53A1F1E9" w:rsidR="00C93F6B" w:rsidRPr="00160A79" w:rsidRDefault="00000000" w:rsidP="00160A79">
          <w:pPr>
            <w:pStyle w:val="1c"/>
            <w:spacing w:after="0" w:line="360" w:lineRule="auto"/>
            <w:ind w:left="0"/>
            <w:rPr>
              <w:rFonts w:eastAsiaTheme="minorEastAsia"/>
              <w:kern w:val="2"/>
              <w:lang w:eastAsia="ru-RU"/>
              <w14:ligatures w14:val="standardContextual"/>
            </w:rPr>
          </w:pPr>
          <w:hyperlink w:anchor="_Toc169202922" w:history="1">
            <w:r w:rsidR="00160A79" w:rsidRPr="00160A79">
              <w:rPr>
                <w:rStyle w:val="a4"/>
              </w:rPr>
              <w:t>ПРИЛОЖЕНИЕ А</w:t>
            </w:r>
            <w:r w:rsidR="00160A79" w:rsidRPr="00160A79">
              <w:rPr>
                <w:webHidden/>
              </w:rPr>
              <w:tab/>
            </w:r>
            <w:r w:rsidR="00C93F6B" w:rsidRPr="00160A79">
              <w:rPr>
                <w:webHidden/>
              </w:rPr>
              <w:fldChar w:fldCharType="begin"/>
            </w:r>
            <w:r w:rsidR="00C93F6B" w:rsidRPr="00160A79">
              <w:rPr>
                <w:webHidden/>
              </w:rPr>
              <w:instrText xml:space="preserve"> PAGEREF _Toc169202922 \h </w:instrText>
            </w:r>
            <w:r w:rsidR="00C93F6B" w:rsidRPr="00160A79">
              <w:rPr>
                <w:webHidden/>
              </w:rPr>
            </w:r>
            <w:r w:rsidR="00C93F6B" w:rsidRPr="00160A79">
              <w:rPr>
                <w:webHidden/>
              </w:rPr>
              <w:fldChar w:fldCharType="separate"/>
            </w:r>
            <w:r w:rsidR="00160A79" w:rsidRPr="00160A79">
              <w:rPr>
                <w:webHidden/>
              </w:rPr>
              <w:t>36</w:t>
            </w:r>
            <w:r w:rsidR="00C93F6B" w:rsidRPr="00160A79">
              <w:rPr>
                <w:webHidden/>
              </w:rPr>
              <w:fldChar w:fldCharType="end"/>
            </w:r>
          </w:hyperlink>
        </w:p>
        <w:p w14:paraId="4E370407" w14:textId="6CD16ED2" w:rsidR="00B1277A" w:rsidRDefault="00B1277A" w:rsidP="00160A79">
          <w:pPr>
            <w:spacing w:after="0" w:line="360" w:lineRule="auto"/>
          </w:pPr>
          <w:r w:rsidRPr="00160A79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76043A81" w14:textId="77777777" w:rsidR="00B1277A" w:rsidRPr="00B1277A" w:rsidRDefault="00B1277A" w:rsidP="00B1277A">
      <w:pPr>
        <w:rPr>
          <w:lang w:eastAsia="ru-RU"/>
        </w:rPr>
      </w:pPr>
    </w:p>
    <w:p w14:paraId="6B9DF17F" w14:textId="25467DBD" w:rsidR="00E735DC" w:rsidRDefault="00C77198" w:rsidP="00E735DC">
      <w:pPr>
        <w:pStyle w:val="1"/>
        <w:numPr>
          <w:ilvl w:val="0"/>
          <w:numId w:val="0"/>
        </w:numPr>
        <w:jc w:val="center"/>
      </w:pPr>
      <w:bookmarkStart w:id="3" w:name="_Toc169202910"/>
      <w:r>
        <w:lastRenderedPageBreak/>
        <w:t>ВВЕДЕНИЕ</w:t>
      </w:r>
      <w:bookmarkEnd w:id="3"/>
    </w:p>
    <w:p w14:paraId="7E2F7082" w14:textId="7D97487A" w:rsidR="00E735DC" w:rsidRPr="00E735DC" w:rsidRDefault="00E735DC" w:rsidP="00E735D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E735DC">
        <w:rPr>
          <w:rFonts w:ascii="Times New Roman" w:hAnsi="Times New Roman" w:cs="Times New Roman"/>
          <w:sz w:val="28"/>
          <w:szCs w:val="28"/>
          <w:lang w:eastAsia="ru-RU"/>
        </w:rPr>
        <w:t>Современные программные средства для решения прикладных задач искусственного интеллекта становятся все более востребованными и необходимыми в различных отраслях. Ныне мы можем наблюдать стремительное развитие технологий ИИ, что открывает перед компаниями и организациями новые горизонты для повышения эффективности и решения разнообразных задач. Алгоритмы и программы на базе искусственного интеллекта находят широкое применение в самых разных сферах — от медицинских исследований и диагностики до автоматизации производственных процессов и управления бизнес-процессами.</w:t>
      </w:r>
    </w:p>
    <w:p w14:paraId="6794F754" w14:textId="7B07A9CA" w:rsidR="00E735DC" w:rsidRPr="00E735DC" w:rsidRDefault="00E735DC" w:rsidP="00E735D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E735DC">
        <w:rPr>
          <w:rFonts w:ascii="Times New Roman" w:hAnsi="Times New Roman" w:cs="Times New Roman"/>
          <w:sz w:val="28"/>
          <w:szCs w:val="28"/>
          <w:lang w:eastAsia="ru-RU"/>
        </w:rPr>
        <w:t>Одной из ключевых и актуальных задач в современном мире является эффективное сопоставление вакансий и резюме. Эта задача требует высокой точности и адаптивности в обработке текстовых данных, что становится возможным благодаря использованию передовых технологий ИИ. В данной выпускной квалификационной работе исследуется создание интеллектуальной системы сопоставления вакансий и резюме, основанной на адаптивном анализе текста.</w:t>
      </w:r>
    </w:p>
    <w:p w14:paraId="543D11B8" w14:textId="7009B346" w:rsidR="00E735DC" w:rsidRPr="00E735DC" w:rsidRDefault="00E735DC" w:rsidP="00E735D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E735DC">
        <w:rPr>
          <w:rFonts w:ascii="Times New Roman" w:hAnsi="Times New Roman" w:cs="Times New Roman"/>
          <w:sz w:val="28"/>
          <w:szCs w:val="28"/>
          <w:lang w:eastAsia="ru-RU"/>
        </w:rPr>
        <w:t>Разработка и внедрение таких интеллектуальных систем способны значительно повысить эффективность процесса подбора персонала, делая его более точным, быстрым и адаптивным к изменениям на рынке труда. В рамках данной работы будет подробно рассмотрен процесс создания интеллектуальной системы, включая методы и технологии, используемые для анализа текста, а также будут представлены результаты проведенных экспериментов и их анализ.</w:t>
      </w:r>
    </w:p>
    <w:p w14:paraId="24C5BDA0" w14:textId="45DD8F91" w:rsidR="00E735DC" w:rsidRPr="00E735DC" w:rsidRDefault="00E735DC" w:rsidP="00E735D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E735DC">
        <w:rPr>
          <w:rFonts w:ascii="Times New Roman" w:hAnsi="Times New Roman" w:cs="Times New Roman"/>
          <w:sz w:val="28"/>
          <w:szCs w:val="28"/>
          <w:lang w:eastAsia="ru-RU"/>
        </w:rPr>
        <w:t>Таким образом, данная работа направлена на изучение и разработку инновационных решений в области подбора персонала с использованием технологий искусственного интеллекта, что является важным шагом на пути к улучшению и оптимизации HR-процессов в различных организациях и компаниях.</w:t>
      </w:r>
    </w:p>
    <w:p w14:paraId="26DB5EB2" w14:textId="59819D51" w:rsidR="0015565F" w:rsidRDefault="009524E8" w:rsidP="003D0779">
      <w:pPr>
        <w:pStyle w:val="1"/>
        <w:spacing w:line="360" w:lineRule="auto"/>
        <w:ind w:left="0" w:firstLine="709"/>
      </w:pPr>
      <w:bookmarkStart w:id="4" w:name="_Toc169202911"/>
      <w:r>
        <w:lastRenderedPageBreak/>
        <w:t>ПОСТАНОВКА ПРИКЛАДНОЙ ЗАДАЧИ</w:t>
      </w:r>
      <w:bookmarkEnd w:id="4"/>
    </w:p>
    <w:p w14:paraId="132FBBA9" w14:textId="2CFD7202" w:rsidR="007F6C55" w:rsidRPr="003E6EA5" w:rsidRDefault="007F6C55" w:rsidP="007F6C55">
      <w:pPr>
        <w:pStyle w:val="aff3"/>
        <w:ind w:firstLine="708"/>
        <w:rPr>
          <w:shd w:val="clear" w:color="auto" w:fill="FFFFFF"/>
        </w:rPr>
      </w:pPr>
      <w:r w:rsidRPr="007F6C55">
        <w:rPr>
          <w:shd w:val="clear" w:color="auto" w:fill="FFFFFF"/>
        </w:rPr>
        <w:t xml:space="preserve">Анализ данных о вакансиях и резюме является важной задачей в сфере управления человеческими ресурсами. Он позволяет </w:t>
      </w:r>
      <w:r w:rsidRPr="007F6C55">
        <w:rPr>
          <w:shd w:val="clear" w:color="auto" w:fill="FFFFFF"/>
          <w:lang w:val="en-US"/>
        </w:rPr>
        <w:t>HR</w:t>
      </w:r>
      <w:r w:rsidRPr="007F6C55">
        <w:rPr>
          <w:shd w:val="clear" w:color="auto" w:fill="FFFFFF"/>
        </w:rPr>
        <w:t>-специалистам и рекрутерам эффективно подбирать кандидатов на открытые позиции, анализировать рынок труда и улучшать процессы найма. В современных условиях, когда объемы данных стремительно растут, возникает необходимость автоматизации анализа и предсказания результатов найма с использованием методов машинного обучения и обработки естественного языка.</w:t>
      </w:r>
    </w:p>
    <w:p w14:paraId="6F17E16E" w14:textId="1EAE248F" w:rsidR="007F6C55" w:rsidRPr="003E6EA5" w:rsidRDefault="007F6C55" w:rsidP="007F6C55">
      <w:pPr>
        <w:pStyle w:val="aff3"/>
        <w:rPr>
          <w:b/>
          <w:bCs/>
          <w:shd w:val="clear" w:color="auto" w:fill="FFFFFF"/>
        </w:rPr>
      </w:pPr>
      <w:r w:rsidRPr="007F6C55">
        <w:rPr>
          <w:b/>
          <w:bCs/>
          <w:shd w:val="clear" w:color="auto" w:fill="FFFFFF"/>
        </w:rPr>
        <w:t>Описание задачи</w:t>
      </w:r>
    </w:p>
    <w:p w14:paraId="0FA62B14" w14:textId="19BD47B6" w:rsidR="007F6C55" w:rsidRPr="003E6EA5" w:rsidRDefault="007F6C55" w:rsidP="007F6C55">
      <w:pPr>
        <w:pStyle w:val="aff3"/>
        <w:rPr>
          <w:shd w:val="clear" w:color="auto" w:fill="FFFFFF"/>
        </w:rPr>
      </w:pPr>
      <w:r w:rsidRPr="007F6C55">
        <w:rPr>
          <w:shd w:val="clear" w:color="auto" w:fill="FFFFFF"/>
        </w:rPr>
        <w:t>Целью данной работы является создание модели, способной предсказывать успешность кандидатов на основе их резюме и характеристик вакансий. Для этого необходимо выполнить несколько ключевых этапов:</w:t>
      </w:r>
    </w:p>
    <w:p w14:paraId="74CF5D0E" w14:textId="77777777" w:rsidR="007F6C55" w:rsidRPr="007F6C55" w:rsidRDefault="007F6C55" w:rsidP="007F6C55">
      <w:pPr>
        <w:pStyle w:val="aff3"/>
        <w:rPr>
          <w:shd w:val="clear" w:color="auto" w:fill="FFFFFF"/>
        </w:rPr>
      </w:pPr>
      <w:r w:rsidRPr="007F6C55">
        <w:rPr>
          <w:shd w:val="clear" w:color="auto" w:fill="FFFFFF"/>
        </w:rPr>
        <w:t>1. Преобразование текстовых данных в числовой формат для возможности их использования в алгоритмах машинного обучения.</w:t>
      </w:r>
    </w:p>
    <w:p w14:paraId="5231DB2B" w14:textId="77777777" w:rsidR="007F6C55" w:rsidRPr="007F6C55" w:rsidRDefault="007F6C55" w:rsidP="007F6C55">
      <w:pPr>
        <w:pStyle w:val="aff3"/>
        <w:rPr>
          <w:shd w:val="clear" w:color="auto" w:fill="FFFFFF"/>
        </w:rPr>
      </w:pPr>
      <w:r w:rsidRPr="007F6C55">
        <w:rPr>
          <w:shd w:val="clear" w:color="auto" w:fill="FFFFFF"/>
        </w:rPr>
        <w:t>2. Обучение модели на полученных данных для предсказания успешности кандидатов.</w:t>
      </w:r>
    </w:p>
    <w:p w14:paraId="0E248F5E" w14:textId="0D74C8B8" w:rsidR="007F6C55" w:rsidRDefault="007F6C55" w:rsidP="007F6C55">
      <w:pPr>
        <w:pStyle w:val="aff3"/>
        <w:rPr>
          <w:shd w:val="clear" w:color="auto" w:fill="FFFFFF"/>
        </w:rPr>
      </w:pPr>
      <w:r w:rsidRPr="007F6C55">
        <w:rPr>
          <w:shd w:val="clear" w:color="auto" w:fill="FFFFFF"/>
        </w:rPr>
        <w:t>3. Оценка точности и эффективности разработанной модели.</w:t>
      </w:r>
    </w:p>
    <w:p w14:paraId="1F292566" w14:textId="45346DC7" w:rsidR="008D1871" w:rsidRPr="003E6EA5" w:rsidRDefault="00F02194" w:rsidP="007F6C55">
      <w:pPr>
        <w:pStyle w:val="aff3"/>
        <w:rPr>
          <w:b/>
          <w:bCs/>
          <w:shd w:val="clear" w:color="auto" w:fill="FFFFFF"/>
        </w:rPr>
      </w:pPr>
      <w:r>
        <w:rPr>
          <w:b/>
          <w:bCs/>
          <w:shd w:val="clear" w:color="auto" w:fill="FFFFFF"/>
        </w:rPr>
        <w:t>Предварительное о</w:t>
      </w:r>
      <w:r w:rsidR="008D1871" w:rsidRPr="008D1871">
        <w:rPr>
          <w:b/>
          <w:bCs/>
          <w:shd w:val="clear" w:color="auto" w:fill="FFFFFF"/>
        </w:rPr>
        <w:t>писание данных</w:t>
      </w:r>
    </w:p>
    <w:p w14:paraId="499421C0" w14:textId="04FBD707" w:rsidR="00F02194" w:rsidRDefault="007F6C55" w:rsidP="007F6C55">
      <w:pPr>
        <w:pStyle w:val="aff3"/>
        <w:ind w:firstLine="708"/>
        <w:rPr>
          <w:shd w:val="clear" w:color="auto" w:fill="FFFFFF"/>
        </w:rPr>
      </w:pPr>
      <w:r>
        <w:rPr>
          <w:shd w:val="clear" w:color="auto" w:fill="FFFFFF"/>
        </w:rPr>
        <w:t xml:space="preserve">Перед тем, как перейти к более подробному описанию задачи, необходимо дать краткое описание данным, на основе которых и будет проводиться обучение модели. </w:t>
      </w:r>
      <w:r w:rsidRPr="007F6C55">
        <w:rPr>
          <w:shd w:val="clear" w:color="auto" w:fill="FFFFFF"/>
        </w:rPr>
        <w:t xml:space="preserve">В рамках работы используется датасет, содержащий информацию о вакансиях и откликнувшихся на них кандидатах. </w:t>
      </w:r>
      <w:r w:rsidR="00F02194" w:rsidRPr="008202F6">
        <w:rPr>
          <w:shd w:val="clear" w:color="auto" w:fill="FFFFFF"/>
        </w:rPr>
        <w:t xml:space="preserve">Таблица состоит из 656 строк и 16 столбцов, каждый из которых представляет собой различные характеристики резюме и вакансий. </w:t>
      </w:r>
      <w:r w:rsidR="00F02194">
        <w:rPr>
          <w:shd w:val="clear" w:color="auto" w:fill="FFFFFF"/>
        </w:rPr>
        <w:t>Набор данных состоит из таких колонок, как:</w:t>
      </w:r>
    </w:p>
    <w:p w14:paraId="4348670E" w14:textId="77777777" w:rsidR="007F6C55" w:rsidRPr="008202F6" w:rsidRDefault="007F6C55" w:rsidP="007F6C55">
      <w:pPr>
        <w:pStyle w:val="aff3"/>
        <w:numPr>
          <w:ilvl w:val="0"/>
          <w:numId w:val="43"/>
        </w:numPr>
        <w:rPr>
          <w:shd w:val="clear" w:color="auto" w:fill="FFFFFF"/>
        </w:rPr>
      </w:pPr>
      <w:proofErr w:type="spellStart"/>
      <w:r w:rsidRPr="008202F6">
        <w:rPr>
          <w:shd w:val="clear" w:color="auto" w:fill="FFFFFF"/>
        </w:rPr>
        <w:t>city</w:t>
      </w:r>
      <w:proofErr w:type="spellEnd"/>
      <w:r w:rsidRPr="008202F6">
        <w:rPr>
          <w:shd w:val="clear" w:color="auto" w:fill="FFFFFF"/>
        </w:rPr>
        <w:t>: Город, в котором находится соискатель или вакансия.</w:t>
      </w:r>
    </w:p>
    <w:p w14:paraId="4BA66E55" w14:textId="77777777" w:rsidR="007F6C55" w:rsidRPr="008202F6" w:rsidRDefault="007F6C55" w:rsidP="007F6C55">
      <w:pPr>
        <w:pStyle w:val="aff3"/>
        <w:numPr>
          <w:ilvl w:val="0"/>
          <w:numId w:val="43"/>
        </w:numPr>
        <w:rPr>
          <w:shd w:val="clear" w:color="auto" w:fill="FFFFFF"/>
        </w:rPr>
      </w:pPr>
      <w:proofErr w:type="spellStart"/>
      <w:r w:rsidRPr="008202F6">
        <w:rPr>
          <w:shd w:val="clear" w:color="auto" w:fill="FFFFFF"/>
        </w:rPr>
        <w:t>about</w:t>
      </w:r>
      <w:proofErr w:type="spellEnd"/>
      <w:r w:rsidRPr="008202F6">
        <w:rPr>
          <w:shd w:val="clear" w:color="auto" w:fill="FFFFFF"/>
        </w:rPr>
        <w:t>: Дополнительная информация о соискателе.</w:t>
      </w:r>
    </w:p>
    <w:p w14:paraId="4AE3A272" w14:textId="77777777" w:rsidR="007F6C55" w:rsidRPr="008202F6" w:rsidRDefault="007F6C55" w:rsidP="007F6C55">
      <w:pPr>
        <w:pStyle w:val="aff3"/>
        <w:numPr>
          <w:ilvl w:val="0"/>
          <w:numId w:val="43"/>
        </w:numPr>
        <w:rPr>
          <w:shd w:val="clear" w:color="auto" w:fill="FFFFFF"/>
        </w:rPr>
      </w:pPr>
      <w:proofErr w:type="spellStart"/>
      <w:r w:rsidRPr="008202F6">
        <w:rPr>
          <w:shd w:val="clear" w:color="auto" w:fill="FFFFFF"/>
        </w:rPr>
        <w:t>key_skills</w:t>
      </w:r>
      <w:proofErr w:type="spellEnd"/>
      <w:r w:rsidRPr="008202F6">
        <w:rPr>
          <w:shd w:val="clear" w:color="auto" w:fill="FFFFFF"/>
        </w:rPr>
        <w:t>: Ключевые навыки, указанные в резюме.</w:t>
      </w:r>
    </w:p>
    <w:p w14:paraId="19DBDB04" w14:textId="77777777" w:rsidR="007F6C55" w:rsidRPr="008202F6" w:rsidRDefault="007F6C55" w:rsidP="007F6C55">
      <w:pPr>
        <w:pStyle w:val="aff3"/>
        <w:numPr>
          <w:ilvl w:val="0"/>
          <w:numId w:val="43"/>
        </w:numPr>
        <w:rPr>
          <w:shd w:val="clear" w:color="auto" w:fill="FFFFFF"/>
        </w:rPr>
      </w:pPr>
      <w:proofErr w:type="spellStart"/>
      <w:proofErr w:type="gramStart"/>
      <w:r w:rsidRPr="008202F6">
        <w:rPr>
          <w:shd w:val="clear" w:color="auto" w:fill="FFFFFF"/>
        </w:rPr>
        <w:t>vacancy.uuid</w:t>
      </w:r>
      <w:proofErr w:type="spellEnd"/>
      <w:proofErr w:type="gramEnd"/>
      <w:r w:rsidRPr="008202F6">
        <w:rPr>
          <w:shd w:val="clear" w:color="auto" w:fill="FFFFFF"/>
        </w:rPr>
        <w:t>: Уникальный идентификатор вакансии.</w:t>
      </w:r>
    </w:p>
    <w:p w14:paraId="226DD5A3" w14:textId="77777777" w:rsidR="007F6C55" w:rsidRPr="008202F6" w:rsidRDefault="007F6C55" w:rsidP="007F6C55">
      <w:pPr>
        <w:pStyle w:val="aff3"/>
        <w:numPr>
          <w:ilvl w:val="0"/>
          <w:numId w:val="43"/>
        </w:numPr>
        <w:rPr>
          <w:shd w:val="clear" w:color="auto" w:fill="FFFFFF"/>
        </w:rPr>
      </w:pPr>
      <w:r w:rsidRPr="008202F6">
        <w:rPr>
          <w:shd w:val="clear" w:color="auto" w:fill="FFFFFF"/>
        </w:rPr>
        <w:t>vacancy.name: Название вакансии.</w:t>
      </w:r>
    </w:p>
    <w:p w14:paraId="6AA995FE" w14:textId="77777777" w:rsidR="007F6C55" w:rsidRPr="008202F6" w:rsidRDefault="007F6C55" w:rsidP="007F6C55">
      <w:pPr>
        <w:pStyle w:val="aff3"/>
        <w:numPr>
          <w:ilvl w:val="0"/>
          <w:numId w:val="43"/>
        </w:numPr>
        <w:rPr>
          <w:shd w:val="clear" w:color="auto" w:fill="FFFFFF"/>
        </w:rPr>
      </w:pPr>
      <w:proofErr w:type="spellStart"/>
      <w:proofErr w:type="gramStart"/>
      <w:r w:rsidRPr="008202F6">
        <w:rPr>
          <w:shd w:val="clear" w:color="auto" w:fill="FFFFFF"/>
        </w:rPr>
        <w:lastRenderedPageBreak/>
        <w:t>vacancy.keywords</w:t>
      </w:r>
      <w:proofErr w:type="spellEnd"/>
      <w:proofErr w:type="gramEnd"/>
      <w:r w:rsidRPr="008202F6">
        <w:rPr>
          <w:shd w:val="clear" w:color="auto" w:fill="FFFFFF"/>
        </w:rPr>
        <w:t>: Ключевые слова, связанные с вакансией.</w:t>
      </w:r>
    </w:p>
    <w:p w14:paraId="06EC31EE" w14:textId="77777777" w:rsidR="007F6C55" w:rsidRPr="008202F6" w:rsidRDefault="007F6C55" w:rsidP="007F6C55">
      <w:pPr>
        <w:pStyle w:val="aff3"/>
        <w:numPr>
          <w:ilvl w:val="0"/>
          <w:numId w:val="43"/>
        </w:numPr>
        <w:rPr>
          <w:shd w:val="clear" w:color="auto" w:fill="FFFFFF"/>
        </w:rPr>
      </w:pPr>
      <w:proofErr w:type="spellStart"/>
      <w:proofErr w:type="gramStart"/>
      <w:r w:rsidRPr="008202F6">
        <w:rPr>
          <w:shd w:val="clear" w:color="auto" w:fill="FFFFFF"/>
        </w:rPr>
        <w:t>vacancy.description</w:t>
      </w:r>
      <w:proofErr w:type="spellEnd"/>
      <w:proofErr w:type="gramEnd"/>
      <w:r w:rsidRPr="008202F6">
        <w:rPr>
          <w:shd w:val="clear" w:color="auto" w:fill="FFFFFF"/>
        </w:rPr>
        <w:t>: Описание вакансии.</w:t>
      </w:r>
    </w:p>
    <w:p w14:paraId="2E442638" w14:textId="77777777" w:rsidR="007F6C55" w:rsidRPr="008202F6" w:rsidRDefault="007F6C55" w:rsidP="007F6C55">
      <w:pPr>
        <w:pStyle w:val="aff3"/>
        <w:numPr>
          <w:ilvl w:val="0"/>
          <w:numId w:val="43"/>
        </w:numPr>
        <w:rPr>
          <w:shd w:val="clear" w:color="auto" w:fill="FFFFFF"/>
        </w:rPr>
      </w:pPr>
      <w:proofErr w:type="spellStart"/>
      <w:r w:rsidRPr="008202F6">
        <w:rPr>
          <w:shd w:val="clear" w:color="auto" w:fill="FFFFFF"/>
        </w:rPr>
        <w:t>status</w:t>
      </w:r>
      <w:proofErr w:type="spellEnd"/>
      <w:r w:rsidRPr="008202F6">
        <w:rPr>
          <w:shd w:val="clear" w:color="auto" w:fill="FFFFFF"/>
        </w:rPr>
        <w:t>: Статус резюме или вакансии.</w:t>
      </w:r>
    </w:p>
    <w:p w14:paraId="077AF303" w14:textId="77777777" w:rsidR="007F6C55" w:rsidRPr="008202F6" w:rsidRDefault="007F6C55" w:rsidP="007F6C55">
      <w:pPr>
        <w:pStyle w:val="aff3"/>
        <w:numPr>
          <w:ilvl w:val="0"/>
          <w:numId w:val="43"/>
        </w:numPr>
        <w:rPr>
          <w:shd w:val="clear" w:color="auto" w:fill="FFFFFF"/>
        </w:rPr>
      </w:pPr>
      <w:proofErr w:type="spellStart"/>
      <w:r w:rsidRPr="008202F6">
        <w:rPr>
          <w:shd w:val="clear" w:color="auto" w:fill="FFFFFF"/>
        </w:rPr>
        <w:t>age</w:t>
      </w:r>
      <w:proofErr w:type="spellEnd"/>
      <w:r w:rsidRPr="008202F6">
        <w:rPr>
          <w:shd w:val="clear" w:color="auto" w:fill="FFFFFF"/>
        </w:rPr>
        <w:t>: Возраст соискателя.</w:t>
      </w:r>
    </w:p>
    <w:p w14:paraId="12C96434" w14:textId="77777777" w:rsidR="007F6C55" w:rsidRPr="008202F6" w:rsidRDefault="007F6C55" w:rsidP="007F6C55">
      <w:pPr>
        <w:pStyle w:val="aff3"/>
        <w:numPr>
          <w:ilvl w:val="0"/>
          <w:numId w:val="43"/>
        </w:numPr>
        <w:rPr>
          <w:shd w:val="clear" w:color="auto" w:fill="FFFFFF"/>
        </w:rPr>
      </w:pPr>
      <w:proofErr w:type="spellStart"/>
      <w:r w:rsidRPr="008202F6">
        <w:rPr>
          <w:shd w:val="clear" w:color="auto" w:fill="FFFFFF"/>
        </w:rPr>
        <w:t>Languages</w:t>
      </w:r>
      <w:proofErr w:type="spellEnd"/>
      <w:r w:rsidRPr="008202F6">
        <w:rPr>
          <w:shd w:val="clear" w:color="auto" w:fill="FFFFFF"/>
        </w:rPr>
        <w:t>: Владение языками</w:t>
      </w:r>
    </w:p>
    <w:p w14:paraId="5315D583" w14:textId="77777777" w:rsidR="007F6C55" w:rsidRPr="008202F6" w:rsidRDefault="007F6C55" w:rsidP="007F6C55">
      <w:pPr>
        <w:pStyle w:val="aff3"/>
        <w:numPr>
          <w:ilvl w:val="0"/>
          <w:numId w:val="43"/>
        </w:numPr>
        <w:rPr>
          <w:shd w:val="clear" w:color="auto" w:fill="FFFFFF"/>
        </w:rPr>
      </w:pPr>
      <w:proofErr w:type="spellStart"/>
      <w:r w:rsidRPr="008202F6">
        <w:rPr>
          <w:shd w:val="clear" w:color="auto" w:fill="FFFFFF"/>
        </w:rPr>
        <w:t>years_of_experience</w:t>
      </w:r>
      <w:proofErr w:type="spellEnd"/>
      <w:r w:rsidRPr="008202F6">
        <w:rPr>
          <w:shd w:val="clear" w:color="auto" w:fill="FFFFFF"/>
        </w:rPr>
        <w:t>: Количество лет опыта работы.</w:t>
      </w:r>
    </w:p>
    <w:p w14:paraId="07ACEC64" w14:textId="77777777" w:rsidR="007F6C55" w:rsidRPr="008202F6" w:rsidRDefault="007F6C55" w:rsidP="007F6C55">
      <w:pPr>
        <w:pStyle w:val="aff3"/>
        <w:numPr>
          <w:ilvl w:val="0"/>
          <w:numId w:val="43"/>
        </w:numPr>
        <w:rPr>
          <w:shd w:val="clear" w:color="auto" w:fill="FFFFFF"/>
        </w:rPr>
      </w:pPr>
      <w:proofErr w:type="spellStart"/>
      <w:r w:rsidRPr="008202F6">
        <w:rPr>
          <w:shd w:val="clear" w:color="auto" w:fill="FFFFFF"/>
        </w:rPr>
        <w:t>university</w:t>
      </w:r>
      <w:proofErr w:type="spellEnd"/>
      <w:r w:rsidRPr="008202F6">
        <w:rPr>
          <w:shd w:val="clear" w:color="auto" w:fill="FFFFFF"/>
        </w:rPr>
        <w:t>: Университет, который окончил соискатель.</w:t>
      </w:r>
    </w:p>
    <w:p w14:paraId="0FF57E17" w14:textId="77777777" w:rsidR="007F6C55" w:rsidRPr="008202F6" w:rsidRDefault="007F6C55" w:rsidP="007F6C55">
      <w:pPr>
        <w:pStyle w:val="aff3"/>
        <w:numPr>
          <w:ilvl w:val="0"/>
          <w:numId w:val="43"/>
        </w:numPr>
        <w:rPr>
          <w:shd w:val="clear" w:color="auto" w:fill="FFFFFF"/>
        </w:rPr>
      </w:pPr>
      <w:proofErr w:type="spellStart"/>
      <w:r w:rsidRPr="008202F6">
        <w:rPr>
          <w:shd w:val="clear" w:color="auto" w:fill="FFFFFF"/>
        </w:rPr>
        <w:t>university_year</w:t>
      </w:r>
      <w:proofErr w:type="spellEnd"/>
      <w:r w:rsidRPr="008202F6">
        <w:rPr>
          <w:shd w:val="clear" w:color="auto" w:fill="FFFFFF"/>
        </w:rPr>
        <w:t>: Год окончания университета.</w:t>
      </w:r>
    </w:p>
    <w:p w14:paraId="57F2EFF3" w14:textId="77777777" w:rsidR="007F6C55" w:rsidRPr="008202F6" w:rsidRDefault="007F6C55" w:rsidP="007F6C55">
      <w:pPr>
        <w:pStyle w:val="aff3"/>
        <w:numPr>
          <w:ilvl w:val="0"/>
          <w:numId w:val="43"/>
        </w:numPr>
        <w:rPr>
          <w:shd w:val="clear" w:color="auto" w:fill="FFFFFF"/>
        </w:rPr>
      </w:pPr>
      <w:proofErr w:type="spellStart"/>
      <w:r w:rsidRPr="008202F6">
        <w:rPr>
          <w:shd w:val="clear" w:color="auto" w:fill="FFFFFF"/>
        </w:rPr>
        <w:t>university_level</w:t>
      </w:r>
      <w:proofErr w:type="spellEnd"/>
      <w:r w:rsidRPr="008202F6">
        <w:rPr>
          <w:shd w:val="clear" w:color="auto" w:fill="FFFFFF"/>
        </w:rPr>
        <w:t>: Уровень образования (например, бакалавр, магистр).</w:t>
      </w:r>
    </w:p>
    <w:p w14:paraId="1DEC34F1" w14:textId="77777777" w:rsidR="007F6C55" w:rsidRPr="008202F6" w:rsidRDefault="007F6C55" w:rsidP="007F6C55">
      <w:pPr>
        <w:pStyle w:val="aff3"/>
        <w:numPr>
          <w:ilvl w:val="0"/>
          <w:numId w:val="43"/>
        </w:numPr>
        <w:rPr>
          <w:shd w:val="clear" w:color="auto" w:fill="FFFFFF"/>
        </w:rPr>
      </w:pPr>
      <w:proofErr w:type="spellStart"/>
      <w:r w:rsidRPr="008202F6">
        <w:rPr>
          <w:shd w:val="clear" w:color="auto" w:fill="FFFFFF"/>
        </w:rPr>
        <w:t>specialty</w:t>
      </w:r>
      <w:proofErr w:type="spellEnd"/>
      <w:r w:rsidRPr="008202F6">
        <w:rPr>
          <w:shd w:val="clear" w:color="auto" w:fill="FFFFFF"/>
        </w:rPr>
        <w:t>: Специальность соискателя.</w:t>
      </w:r>
    </w:p>
    <w:p w14:paraId="09B7B81A" w14:textId="77777777" w:rsidR="007F6C55" w:rsidRDefault="007F6C55" w:rsidP="007F6C55">
      <w:pPr>
        <w:pStyle w:val="aff3"/>
        <w:numPr>
          <w:ilvl w:val="0"/>
          <w:numId w:val="43"/>
        </w:numPr>
        <w:rPr>
          <w:shd w:val="clear" w:color="auto" w:fill="FFFFFF"/>
        </w:rPr>
      </w:pPr>
      <w:proofErr w:type="spellStart"/>
      <w:r w:rsidRPr="008202F6">
        <w:rPr>
          <w:shd w:val="clear" w:color="auto" w:fill="FFFFFF"/>
        </w:rPr>
        <w:t>work_summary</w:t>
      </w:r>
      <w:proofErr w:type="spellEnd"/>
      <w:r w:rsidRPr="008202F6">
        <w:rPr>
          <w:shd w:val="clear" w:color="auto" w:fill="FFFFFF"/>
        </w:rPr>
        <w:t>: Краткое описание опыта работы соискателя.</w:t>
      </w:r>
    </w:p>
    <w:p w14:paraId="0A3FA701" w14:textId="02BEA36D" w:rsidR="008D1871" w:rsidRDefault="008D1871" w:rsidP="008D1871">
      <w:pPr>
        <w:pStyle w:val="aff3"/>
        <w:ind w:left="360" w:firstLine="0"/>
        <w:rPr>
          <w:shd w:val="clear" w:color="auto" w:fill="FFFFFF"/>
        </w:rPr>
      </w:pPr>
      <w:r>
        <w:rPr>
          <w:shd w:val="clear" w:color="auto" w:fill="FFFFFF"/>
        </w:rPr>
        <w:t xml:space="preserve">На следующих изображениях представлены фрагменты датасета, </w:t>
      </w:r>
      <w:r w:rsidR="00F02194">
        <w:rPr>
          <w:shd w:val="clear" w:color="auto" w:fill="FFFFFF"/>
        </w:rPr>
        <w:t>благодаря которым можно лучше понять контекст данной задачи:</w:t>
      </w:r>
    </w:p>
    <w:p w14:paraId="74132135" w14:textId="77777777" w:rsidR="00F02194" w:rsidRPr="00220987" w:rsidRDefault="00F02194" w:rsidP="00F02194">
      <w:pPr>
        <w:pStyle w:val="aff3"/>
        <w:ind w:firstLine="0"/>
        <w:rPr>
          <w:lang w:val="en-US"/>
        </w:rPr>
      </w:pPr>
      <w:r w:rsidRPr="008202F6">
        <w:rPr>
          <w:noProof/>
          <w:lang w:val="en-US"/>
        </w:rPr>
        <w:drawing>
          <wp:inline distT="0" distB="0" distL="0" distR="0" wp14:anchorId="487FAC63" wp14:editId="65051B3E">
            <wp:extent cx="6120130" cy="4225290"/>
            <wp:effectExtent l="0" t="0" r="0" b="3810"/>
            <wp:docPr id="19196556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6556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DDCDA" w14:textId="4D7B5F3F" w:rsidR="00F02194" w:rsidRDefault="00F02194" w:rsidP="00F02194">
      <w:pPr>
        <w:pStyle w:val="aff3"/>
        <w:spacing w:after="120"/>
        <w:jc w:val="center"/>
        <w:rPr>
          <w:b/>
          <w:bCs/>
          <w:sz w:val="24"/>
          <w:szCs w:val="24"/>
          <w:shd w:val="clear" w:color="auto" w:fill="FFFFFF"/>
          <w:lang w:val="en-US"/>
        </w:rPr>
      </w:pPr>
      <w:r>
        <w:rPr>
          <w:b/>
          <w:bCs/>
          <w:sz w:val="24"/>
          <w:szCs w:val="24"/>
          <w:shd w:val="clear" w:color="auto" w:fill="FFFFFF"/>
        </w:rPr>
        <w:t xml:space="preserve">Рисунок 1 </w:t>
      </w:r>
      <w:r w:rsidRPr="005B3A79">
        <w:rPr>
          <w:b/>
          <w:bCs/>
          <w:sz w:val="24"/>
          <w:szCs w:val="24"/>
        </w:rPr>
        <w:t>—</w:t>
      </w: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  <w:shd w:val="clear" w:color="auto" w:fill="FFFFFF"/>
        </w:rPr>
        <w:t>Датасет</w:t>
      </w:r>
    </w:p>
    <w:p w14:paraId="6C3E4E91" w14:textId="77777777" w:rsidR="00F02194" w:rsidRDefault="00F02194" w:rsidP="00F02194">
      <w:pPr>
        <w:pStyle w:val="aff3"/>
        <w:spacing w:after="120"/>
        <w:ind w:firstLine="0"/>
        <w:jc w:val="center"/>
        <w:rPr>
          <w:b/>
          <w:bCs/>
          <w:sz w:val="24"/>
          <w:szCs w:val="24"/>
          <w:lang w:val="en-US"/>
        </w:rPr>
      </w:pPr>
      <w:r w:rsidRPr="008202F6"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0FF30C18" wp14:editId="7A239DC7">
            <wp:extent cx="4277322" cy="6096851"/>
            <wp:effectExtent l="0" t="0" r="9525" b="0"/>
            <wp:docPr id="9155523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5523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609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EBAC9" w14:textId="1932025C" w:rsidR="00C93F6B" w:rsidRPr="00C93F6B" w:rsidRDefault="00C93F6B" w:rsidP="00C93F6B">
      <w:pPr>
        <w:pStyle w:val="aff3"/>
        <w:spacing w:after="120"/>
        <w:jc w:val="center"/>
        <w:rPr>
          <w:b/>
          <w:bCs/>
          <w:sz w:val="24"/>
          <w:szCs w:val="24"/>
          <w:shd w:val="clear" w:color="auto" w:fill="FFFFFF"/>
        </w:rPr>
      </w:pPr>
      <w:r>
        <w:rPr>
          <w:b/>
          <w:bCs/>
          <w:sz w:val="24"/>
          <w:szCs w:val="24"/>
          <w:shd w:val="clear" w:color="auto" w:fill="FFFFFF"/>
        </w:rPr>
        <w:t xml:space="preserve">Рисунок 2 </w:t>
      </w:r>
      <w:r w:rsidRPr="005B3A79">
        <w:rPr>
          <w:b/>
          <w:bCs/>
          <w:sz w:val="24"/>
          <w:szCs w:val="24"/>
        </w:rPr>
        <w:t>—</w:t>
      </w: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  <w:shd w:val="clear" w:color="auto" w:fill="FFFFFF"/>
        </w:rPr>
        <w:t>Датасет</w:t>
      </w:r>
    </w:p>
    <w:p w14:paraId="02C8895E" w14:textId="77777777" w:rsidR="00F02194" w:rsidRDefault="007F6C55" w:rsidP="008D1871">
      <w:pPr>
        <w:pStyle w:val="aff3"/>
        <w:ind w:firstLine="360"/>
        <w:rPr>
          <w:shd w:val="clear" w:color="auto" w:fill="FFFFFF"/>
        </w:rPr>
      </w:pPr>
      <w:r>
        <w:rPr>
          <w:shd w:val="clear" w:color="auto" w:fill="FFFFFF"/>
        </w:rPr>
        <w:t>Следующим важным шагом является п</w:t>
      </w:r>
      <w:r w:rsidRPr="007F6C55">
        <w:rPr>
          <w:shd w:val="clear" w:color="auto" w:fill="FFFFFF"/>
        </w:rPr>
        <w:t>реобразование данных</w:t>
      </w:r>
      <w:r>
        <w:rPr>
          <w:shd w:val="clear" w:color="auto" w:fill="FFFFFF"/>
        </w:rPr>
        <w:t xml:space="preserve">. </w:t>
      </w:r>
      <w:r w:rsidRPr="007F6C55">
        <w:rPr>
          <w:shd w:val="clear" w:color="auto" w:fill="FFFFFF"/>
        </w:rPr>
        <w:t xml:space="preserve">Для преобразования текстовых данных в числовой формат будет использована модель </w:t>
      </w:r>
      <w:r w:rsidRPr="007F6C55">
        <w:rPr>
          <w:shd w:val="clear" w:color="auto" w:fill="FFFFFF"/>
          <w:lang w:val="en-US"/>
        </w:rPr>
        <w:t>BERT</w:t>
      </w:r>
      <w:r w:rsidRPr="007F6C55">
        <w:rPr>
          <w:shd w:val="clear" w:color="auto" w:fill="FFFFFF"/>
        </w:rPr>
        <w:t xml:space="preserve"> (</w:t>
      </w:r>
      <w:r w:rsidRPr="007F6C55">
        <w:rPr>
          <w:shd w:val="clear" w:color="auto" w:fill="FFFFFF"/>
          <w:lang w:val="en-US"/>
        </w:rPr>
        <w:t>Bidirectional</w:t>
      </w:r>
      <w:r w:rsidRPr="007F6C55">
        <w:rPr>
          <w:shd w:val="clear" w:color="auto" w:fill="FFFFFF"/>
        </w:rPr>
        <w:t xml:space="preserve"> </w:t>
      </w:r>
      <w:r w:rsidRPr="007F6C55">
        <w:rPr>
          <w:shd w:val="clear" w:color="auto" w:fill="FFFFFF"/>
          <w:lang w:val="en-US"/>
        </w:rPr>
        <w:t>Encoder</w:t>
      </w:r>
      <w:r w:rsidRPr="007F6C55">
        <w:rPr>
          <w:shd w:val="clear" w:color="auto" w:fill="FFFFFF"/>
        </w:rPr>
        <w:t xml:space="preserve"> </w:t>
      </w:r>
      <w:r w:rsidRPr="007F6C55">
        <w:rPr>
          <w:shd w:val="clear" w:color="auto" w:fill="FFFFFF"/>
          <w:lang w:val="en-US"/>
        </w:rPr>
        <w:t>Representations</w:t>
      </w:r>
      <w:r w:rsidRPr="007F6C55">
        <w:rPr>
          <w:shd w:val="clear" w:color="auto" w:fill="FFFFFF"/>
        </w:rPr>
        <w:t xml:space="preserve"> </w:t>
      </w:r>
      <w:r w:rsidRPr="007F6C55">
        <w:rPr>
          <w:shd w:val="clear" w:color="auto" w:fill="FFFFFF"/>
          <w:lang w:val="en-US"/>
        </w:rPr>
        <w:t>from</w:t>
      </w:r>
      <w:r w:rsidRPr="007F6C55">
        <w:rPr>
          <w:shd w:val="clear" w:color="auto" w:fill="FFFFFF"/>
        </w:rPr>
        <w:t xml:space="preserve"> </w:t>
      </w:r>
      <w:r w:rsidRPr="007F6C55">
        <w:rPr>
          <w:shd w:val="clear" w:color="auto" w:fill="FFFFFF"/>
          <w:lang w:val="en-US"/>
        </w:rPr>
        <w:t>Transformers</w:t>
      </w:r>
      <w:r w:rsidRPr="007F6C55">
        <w:rPr>
          <w:shd w:val="clear" w:color="auto" w:fill="FFFFFF"/>
        </w:rPr>
        <w:t xml:space="preserve">), которая позволяет получать контекстно-зависимые векторные представления слов. </w:t>
      </w:r>
    </w:p>
    <w:p w14:paraId="5EBEFF49" w14:textId="59C64BA0" w:rsidR="00F02194" w:rsidRDefault="00F02194" w:rsidP="00F02194">
      <w:pPr>
        <w:pStyle w:val="aff3"/>
        <w:ind w:firstLine="360"/>
        <w:rPr>
          <w:shd w:val="clear" w:color="auto" w:fill="FFFFFF"/>
        </w:rPr>
      </w:pPr>
      <w:r w:rsidRPr="00F02194">
        <w:rPr>
          <w:shd w:val="clear" w:color="auto" w:fill="FFFFFF"/>
        </w:rPr>
        <w:t>BERT (</w:t>
      </w:r>
      <w:proofErr w:type="spellStart"/>
      <w:r w:rsidRPr="00F02194">
        <w:rPr>
          <w:shd w:val="clear" w:color="auto" w:fill="FFFFFF"/>
        </w:rPr>
        <w:t>Bidirectional</w:t>
      </w:r>
      <w:proofErr w:type="spellEnd"/>
      <w:r w:rsidRPr="00F02194">
        <w:rPr>
          <w:shd w:val="clear" w:color="auto" w:fill="FFFFFF"/>
        </w:rPr>
        <w:t xml:space="preserve"> </w:t>
      </w:r>
      <w:proofErr w:type="spellStart"/>
      <w:r w:rsidRPr="00F02194">
        <w:rPr>
          <w:shd w:val="clear" w:color="auto" w:fill="FFFFFF"/>
        </w:rPr>
        <w:t>Encoder</w:t>
      </w:r>
      <w:proofErr w:type="spellEnd"/>
      <w:r w:rsidRPr="00F02194">
        <w:rPr>
          <w:shd w:val="clear" w:color="auto" w:fill="FFFFFF"/>
        </w:rPr>
        <w:t xml:space="preserve"> </w:t>
      </w:r>
      <w:proofErr w:type="spellStart"/>
      <w:r w:rsidRPr="00F02194">
        <w:rPr>
          <w:shd w:val="clear" w:color="auto" w:fill="FFFFFF"/>
        </w:rPr>
        <w:t>Representations</w:t>
      </w:r>
      <w:proofErr w:type="spellEnd"/>
      <w:r w:rsidRPr="00F02194">
        <w:rPr>
          <w:shd w:val="clear" w:color="auto" w:fill="FFFFFF"/>
        </w:rPr>
        <w:t xml:space="preserve"> </w:t>
      </w:r>
      <w:proofErr w:type="spellStart"/>
      <w:r w:rsidRPr="00F02194">
        <w:rPr>
          <w:shd w:val="clear" w:color="auto" w:fill="FFFFFF"/>
        </w:rPr>
        <w:t>from</w:t>
      </w:r>
      <w:proofErr w:type="spellEnd"/>
      <w:r w:rsidRPr="00F02194">
        <w:rPr>
          <w:shd w:val="clear" w:color="auto" w:fill="FFFFFF"/>
        </w:rPr>
        <w:t xml:space="preserve"> </w:t>
      </w:r>
      <w:proofErr w:type="spellStart"/>
      <w:r w:rsidRPr="00F02194">
        <w:rPr>
          <w:shd w:val="clear" w:color="auto" w:fill="FFFFFF"/>
        </w:rPr>
        <w:t>Transformers</w:t>
      </w:r>
      <w:proofErr w:type="spellEnd"/>
      <w:r w:rsidRPr="00F02194">
        <w:rPr>
          <w:shd w:val="clear" w:color="auto" w:fill="FFFFFF"/>
        </w:rPr>
        <w:t xml:space="preserve">) — это модель для обработки естественного языка, разработанная Google. Она использует двухсторонний подход к анализу текста, учитывая контекст слов как слева, так и справа. Модель предварительно обучена на большом корпусе текстов </w:t>
      </w:r>
      <w:proofErr w:type="gramStart"/>
      <w:r w:rsidRPr="00F02194">
        <w:rPr>
          <w:shd w:val="clear" w:color="auto" w:fill="FFFFFF"/>
        </w:rPr>
        <w:t xml:space="preserve">и может </w:t>
      </w:r>
      <w:r w:rsidRPr="00F02194">
        <w:rPr>
          <w:shd w:val="clear" w:color="auto" w:fill="FFFFFF"/>
        </w:rPr>
        <w:lastRenderedPageBreak/>
        <w:t>быть</w:t>
      </w:r>
      <w:proofErr w:type="gramEnd"/>
      <w:r w:rsidRPr="00F02194">
        <w:rPr>
          <w:shd w:val="clear" w:color="auto" w:fill="FFFFFF"/>
        </w:rPr>
        <w:t xml:space="preserve"> </w:t>
      </w:r>
      <w:proofErr w:type="spellStart"/>
      <w:r w:rsidRPr="00F02194">
        <w:rPr>
          <w:shd w:val="clear" w:color="auto" w:fill="FFFFFF"/>
        </w:rPr>
        <w:t>дообучена</w:t>
      </w:r>
      <w:proofErr w:type="spellEnd"/>
      <w:r w:rsidRPr="00F02194">
        <w:rPr>
          <w:shd w:val="clear" w:color="auto" w:fill="FFFFFF"/>
        </w:rPr>
        <w:t xml:space="preserve"> для конкретных задач. Благодаря этому BERT показывает высокую точность в задачах NLP, таких как классификация текста и распознавание именованных сущностей.</w:t>
      </w:r>
    </w:p>
    <w:p w14:paraId="20CAB88B" w14:textId="624A7D8A" w:rsidR="007F6C55" w:rsidRPr="007F6C55" w:rsidRDefault="007F6C55" w:rsidP="00F02194">
      <w:pPr>
        <w:pStyle w:val="aff3"/>
        <w:ind w:firstLine="360"/>
        <w:rPr>
          <w:shd w:val="clear" w:color="auto" w:fill="FFFFFF"/>
        </w:rPr>
      </w:pPr>
      <w:r w:rsidRPr="007F6C55">
        <w:rPr>
          <w:shd w:val="clear" w:color="auto" w:fill="FFFFFF"/>
        </w:rPr>
        <w:t>Основные этапы преобразования включают:</w:t>
      </w:r>
    </w:p>
    <w:p w14:paraId="1C167CF9" w14:textId="4F45F8FE" w:rsidR="007F6C55" w:rsidRPr="007F6C55" w:rsidRDefault="007F6C55" w:rsidP="007F6C55">
      <w:pPr>
        <w:pStyle w:val="aff3"/>
        <w:rPr>
          <w:shd w:val="clear" w:color="auto" w:fill="FFFFFF"/>
        </w:rPr>
      </w:pPr>
      <w:r w:rsidRPr="007F6C55">
        <w:rPr>
          <w:shd w:val="clear" w:color="auto" w:fill="FFFFFF"/>
        </w:rPr>
        <w:t xml:space="preserve">1. </w:t>
      </w:r>
      <w:proofErr w:type="spellStart"/>
      <w:r w:rsidRPr="007F6C55">
        <w:rPr>
          <w:shd w:val="clear" w:color="auto" w:fill="FFFFFF"/>
        </w:rPr>
        <w:t>Токенизация</w:t>
      </w:r>
      <w:proofErr w:type="spellEnd"/>
      <w:r w:rsidRPr="007F6C55">
        <w:rPr>
          <w:shd w:val="clear" w:color="auto" w:fill="FFFFFF"/>
        </w:rPr>
        <w:t xml:space="preserve"> текст</w:t>
      </w:r>
      <w:r w:rsidR="00F02194">
        <w:rPr>
          <w:shd w:val="clear" w:color="auto" w:fill="FFFFFF"/>
        </w:rPr>
        <w:t>а</w:t>
      </w:r>
      <w:r w:rsidRPr="007F6C55">
        <w:rPr>
          <w:shd w:val="clear" w:color="auto" w:fill="FFFFFF"/>
        </w:rPr>
        <w:t xml:space="preserve">: Разбиение текста на токены и </w:t>
      </w:r>
      <w:r>
        <w:rPr>
          <w:shd w:val="clear" w:color="auto" w:fill="FFFFFF"/>
        </w:rPr>
        <w:t>(при необходимости</w:t>
      </w:r>
      <w:r w:rsidR="00F02194">
        <w:rPr>
          <w:shd w:val="clear" w:color="auto" w:fill="FFFFFF"/>
        </w:rPr>
        <w:t xml:space="preserve">) </w:t>
      </w:r>
      <w:r w:rsidRPr="007F6C55">
        <w:rPr>
          <w:shd w:val="clear" w:color="auto" w:fill="FFFFFF"/>
        </w:rPr>
        <w:t>добавление специальных токенов</w:t>
      </w:r>
      <w:r>
        <w:rPr>
          <w:shd w:val="clear" w:color="auto" w:fill="FFFFFF"/>
        </w:rPr>
        <w:t>.</w:t>
      </w:r>
    </w:p>
    <w:p w14:paraId="1479D011" w14:textId="703EF49D" w:rsidR="007F6C55" w:rsidRPr="007F6C55" w:rsidRDefault="007F6C55" w:rsidP="008D1871">
      <w:pPr>
        <w:pStyle w:val="aff3"/>
        <w:rPr>
          <w:shd w:val="clear" w:color="auto" w:fill="FFFFFF"/>
        </w:rPr>
      </w:pPr>
      <w:r w:rsidRPr="007F6C55">
        <w:rPr>
          <w:shd w:val="clear" w:color="auto" w:fill="FFFFFF"/>
        </w:rPr>
        <w:t xml:space="preserve">2. Получение </w:t>
      </w:r>
      <w:proofErr w:type="spellStart"/>
      <w:r w:rsidRPr="007F6C55">
        <w:rPr>
          <w:shd w:val="clear" w:color="auto" w:fill="FFFFFF"/>
        </w:rPr>
        <w:t>эмбеддингов</w:t>
      </w:r>
      <w:proofErr w:type="spellEnd"/>
      <w:r w:rsidRPr="007F6C55">
        <w:rPr>
          <w:shd w:val="clear" w:color="auto" w:fill="FFFFFF"/>
        </w:rPr>
        <w:t xml:space="preserve">: </w:t>
      </w:r>
      <w:r w:rsidR="008D1871">
        <w:rPr>
          <w:shd w:val="clear" w:color="auto" w:fill="FFFFFF"/>
        </w:rPr>
        <w:t>Отправление</w:t>
      </w:r>
      <w:r w:rsidRPr="007F6C55">
        <w:rPr>
          <w:shd w:val="clear" w:color="auto" w:fill="FFFFFF"/>
        </w:rPr>
        <w:t xml:space="preserve"> </w:t>
      </w:r>
      <w:proofErr w:type="spellStart"/>
      <w:r w:rsidRPr="007F6C55">
        <w:rPr>
          <w:shd w:val="clear" w:color="auto" w:fill="FFFFFF"/>
        </w:rPr>
        <w:t>токенизированного</w:t>
      </w:r>
      <w:proofErr w:type="spellEnd"/>
      <w:r w:rsidRPr="007F6C55">
        <w:rPr>
          <w:shd w:val="clear" w:color="auto" w:fill="FFFFFF"/>
        </w:rPr>
        <w:t xml:space="preserve"> текста </w:t>
      </w:r>
      <w:r w:rsidR="008D1871">
        <w:rPr>
          <w:shd w:val="clear" w:color="auto" w:fill="FFFFFF"/>
        </w:rPr>
        <w:t>в</w:t>
      </w:r>
      <w:r w:rsidRPr="007F6C55">
        <w:rPr>
          <w:shd w:val="clear" w:color="auto" w:fill="FFFFFF"/>
        </w:rPr>
        <w:t xml:space="preserve"> модель </w:t>
      </w:r>
      <w:r w:rsidRPr="007F6C55">
        <w:rPr>
          <w:shd w:val="clear" w:color="auto" w:fill="FFFFFF"/>
          <w:lang w:val="en-US"/>
        </w:rPr>
        <w:t>BERT</w:t>
      </w:r>
      <w:r w:rsidRPr="007F6C55">
        <w:rPr>
          <w:shd w:val="clear" w:color="auto" w:fill="FFFFFF"/>
        </w:rPr>
        <w:t xml:space="preserve"> для получения векторных представлений.</w:t>
      </w:r>
    </w:p>
    <w:p w14:paraId="67FB6BC8" w14:textId="7842F348" w:rsidR="007F6C55" w:rsidRPr="008D1871" w:rsidRDefault="007F6C55" w:rsidP="008D1871">
      <w:pPr>
        <w:pStyle w:val="aff3"/>
        <w:rPr>
          <w:b/>
          <w:bCs/>
          <w:shd w:val="clear" w:color="auto" w:fill="FFFFFF"/>
        </w:rPr>
      </w:pPr>
      <w:r w:rsidRPr="008D1871">
        <w:rPr>
          <w:b/>
          <w:bCs/>
          <w:shd w:val="clear" w:color="auto" w:fill="FFFFFF"/>
        </w:rPr>
        <w:t>Обучение модели</w:t>
      </w:r>
    </w:p>
    <w:p w14:paraId="70B83356" w14:textId="4B94BFB6" w:rsidR="007F6C55" w:rsidRPr="007F6C55" w:rsidRDefault="007F6C55" w:rsidP="008D1871">
      <w:pPr>
        <w:pStyle w:val="aff3"/>
        <w:rPr>
          <w:shd w:val="clear" w:color="auto" w:fill="FFFFFF"/>
        </w:rPr>
      </w:pPr>
      <w:r w:rsidRPr="007F6C55">
        <w:rPr>
          <w:shd w:val="clear" w:color="auto" w:fill="FFFFFF"/>
        </w:rPr>
        <w:t xml:space="preserve">После векторизации данных будет обучена модель градиентного </w:t>
      </w:r>
      <w:proofErr w:type="spellStart"/>
      <w:r w:rsidRPr="007F6C55">
        <w:rPr>
          <w:shd w:val="clear" w:color="auto" w:fill="FFFFFF"/>
        </w:rPr>
        <w:t>бустинга</w:t>
      </w:r>
      <w:proofErr w:type="spellEnd"/>
      <w:r w:rsidRPr="007F6C55">
        <w:rPr>
          <w:shd w:val="clear" w:color="auto" w:fill="FFFFFF"/>
        </w:rPr>
        <w:t xml:space="preserve"> для предсказания успешности кандидатов. Градиентный </w:t>
      </w:r>
      <w:proofErr w:type="spellStart"/>
      <w:r w:rsidRPr="007F6C55">
        <w:rPr>
          <w:shd w:val="clear" w:color="auto" w:fill="FFFFFF"/>
        </w:rPr>
        <w:t>бустинг</w:t>
      </w:r>
      <w:proofErr w:type="spellEnd"/>
      <w:r w:rsidRPr="007F6C55">
        <w:rPr>
          <w:shd w:val="clear" w:color="auto" w:fill="FFFFFF"/>
        </w:rPr>
        <w:t xml:space="preserve"> выбран благодаря своей высокой точности и способности обрабатывать большие объемы данных. Основные этапы обучения включают:</w:t>
      </w:r>
    </w:p>
    <w:p w14:paraId="65964D12" w14:textId="77777777" w:rsidR="007F6C55" w:rsidRPr="007F6C55" w:rsidRDefault="007F6C55" w:rsidP="007F6C55">
      <w:pPr>
        <w:pStyle w:val="aff3"/>
        <w:rPr>
          <w:shd w:val="clear" w:color="auto" w:fill="FFFFFF"/>
        </w:rPr>
      </w:pPr>
      <w:r w:rsidRPr="007F6C55">
        <w:rPr>
          <w:shd w:val="clear" w:color="auto" w:fill="FFFFFF"/>
        </w:rPr>
        <w:t>1. Разделение данных на обучающую и тестовую выборки.</w:t>
      </w:r>
    </w:p>
    <w:p w14:paraId="52179BDB" w14:textId="77777777" w:rsidR="007F6C55" w:rsidRPr="007F6C55" w:rsidRDefault="007F6C55" w:rsidP="007F6C55">
      <w:pPr>
        <w:pStyle w:val="aff3"/>
        <w:rPr>
          <w:shd w:val="clear" w:color="auto" w:fill="FFFFFF"/>
        </w:rPr>
      </w:pPr>
      <w:r w:rsidRPr="007F6C55">
        <w:rPr>
          <w:shd w:val="clear" w:color="auto" w:fill="FFFFFF"/>
        </w:rPr>
        <w:t>2. Обучение модели на обучающих данных.</w:t>
      </w:r>
    </w:p>
    <w:p w14:paraId="4AA7FA3C" w14:textId="248B74CC" w:rsidR="007F6C55" w:rsidRPr="007F6C55" w:rsidRDefault="007F6C55" w:rsidP="008D1871">
      <w:pPr>
        <w:pStyle w:val="aff3"/>
        <w:rPr>
          <w:shd w:val="clear" w:color="auto" w:fill="FFFFFF"/>
        </w:rPr>
      </w:pPr>
      <w:r w:rsidRPr="007F6C55">
        <w:rPr>
          <w:shd w:val="clear" w:color="auto" w:fill="FFFFFF"/>
        </w:rPr>
        <w:t>3. Оценка точности модели на тестовых данных.</w:t>
      </w:r>
    </w:p>
    <w:p w14:paraId="55517C75" w14:textId="1ADC12E8" w:rsidR="007F6C55" w:rsidRPr="008D1871" w:rsidRDefault="007F6C55" w:rsidP="008D1871">
      <w:pPr>
        <w:pStyle w:val="aff3"/>
        <w:rPr>
          <w:b/>
          <w:bCs/>
          <w:shd w:val="clear" w:color="auto" w:fill="FFFFFF"/>
        </w:rPr>
      </w:pPr>
      <w:r w:rsidRPr="008D1871">
        <w:rPr>
          <w:b/>
          <w:bCs/>
          <w:shd w:val="clear" w:color="auto" w:fill="FFFFFF"/>
        </w:rPr>
        <w:t>Ожидаемые результаты</w:t>
      </w:r>
    </w:p>
    <w:p w14:paraId="5779BB4B" w14:textId="4A6E1A17" w:rsidR="00F02194" w:rsidRPr="00F02194" w:rsidRDefault="007F6C55" w:rsidP="00F02194">
      <w:pPr>
        <w:pStyle w:val="aff3"/>
        <w:rPr>
          <w:shd w:val="clear" w:color="auto" w:fill="FFFFFF"/>
        </w:rPr>
      </w:pPr>
      <w:r w:rsidRPr="007F6C55">
        <w:rPr>
          <w:shd w:val="clear" w:color="auto" w:fill="FFFFFF"/>
        </w:rPr>
        <w:t>В результате выполнения данной работы будет создана модель, способная предсказывать успешность кандидатов на основе их резюме и характеристик вакансий. Это позволит улучшить процессы найма и сократить время на подбор подходящих кандидатов. Оценка точности модели покажет ее эффективность и возможность использования в реальных условиях.</w:t>
      </w:r>
    </w:p>
    <w:p w14:paraId="0BEBE9A0" w14:textId="77777777" w:rsidR="003D0779" w:rsidRPr="003D0779" w:rsidRDefault="003D0779" w:rsidP="00C02F53">
      <w:pPr>
        <w:pStyle w:val="aff3"/>
        <w:ind w:firstLine="0"/>
      </w:pPr>
    </w:p>
    <w:p w14:paraId="2D0B3F12" w14:textId="77777777" w:rsidR="00DC499D" w:rsidRPr="00DC499D" w:rsidRDefault="00DC499D" w:rsidP="009524E8">
      <w:pPr>
        <w:spacing w:after="0"/>
        <w:ind w:firstLine="709"/>
        <w:rPr>
          <w:lang w:eastAsia="ru-RU"/>
        </w:rPr>
      </w:pPr>
    </w:p>
    <w:p w14:paraId="37DAF3BA" w14:textId="6AE373EC" w:rsidR="00E60598" w:rsidRDefault="009524E8" w:rsidP="00956A65">
      <w:pPr>
        <w:pStyle w:val="1"/>
        <w:spacing w:after="0" w:line="360" w:lineRule="auto"/>
        <w:ind w:left="0" w:firstLine="709"/>
      </w:pPr>
      <w:bookmarkStart w:id="5" w:name="_Toc169202912"/>
      <w:r>
        <w:lastRenderedPageBreak/>
        <w:t>АЛГОРИТМ РЕШЕНИ</w:t>
      </w:r>
      <w:r w:rsidR="00330CD0">
        <w:t>Я</w:t>
      </w:r>
      <w:r>
        <w:t xml:space="preserve"> ПОСТАВЛЕННОЙ ЗАДАЧИ</w:t>
      </w:r>
      <w:bookmarkEnd w:id="5"/>
    </w:p>
    <w:p w14:paraId="1A1F685E" w14:textId="52566BD5" w:rsidR="008D2A4C" w:rsidRDefault="008D2A4C" w:rsidP="008D2A4C">
      <w:pPr>
        <w:pStyle w:val="aff3"/>
        <w:ind w:firstLine="708"/>
      </w:pPr>
      <w:r>
        <w:t xml:space="preserve">Для решения поставленной задачи предсказания успешности кандидатов с использованием BERT и градиентного </w:t>
      </w:r>
      <w:proofErr w:type="spellStart"/>
      <w:r>
        <w:t>бустинга</w:t>
      </w:r>
      <w:proofErr w:type="spellEnd"/>
      <w:r>
        <w:t xml:space="preserve"> необходимо следовать нескольким важным этапам:</w:t>
      </w:r>
    </w:p>
    <w:p w14:paraId="41F391C6" w14:textId="7F63824F" w:rsidR="008D2A4C" w:rsidRDefault="008D2A4C" w:rsidP="008D2A4C">
      <w:pPr>
        <w:pStyle w:val="aff3"/>
      </w:pPr>
      <w:r>
        <w:t>1. Определение задачи и постановка целей:</w:t>
      </w:r>
    </w:p>
    <w:p w14:paraId="382C388A" w14:textId="4D88E73F" w:rsidR="008D2A4C" w:rsidRDefault="008D2A4C" w:rsidP="00D54ABB">
      <w:pPr>
        <w:pStyle w:val="aff3"/>
        <w:numPr>
          <w:ilvl w:val="0"/>
          <w:numId w:val="44"/>
        </w:numPr>
      </w:pPr>
      <w:r>
        <w:t>В первую очередь, необходимо четко определить задачу, которую требуется автоматизировать: предсказание успешности кандидатов на основе их резюме и характеристик вакансий.</w:t>
      </w:r>
    </w:p>
    <w:p w14:paraId="772CB421" w14:textId="49F1582F" w:rsidR="008D2A4C" w:rsidRDefault="008D2A4C" w:rsidP="00D54ABB">
      <w:pPr>
        <w:pStyle w:val="aff3"/>
        <w:numPr>
          <w:ilvl w:val="0"/>
          <w:numId w:val="44"/>
        </w:numPr>
      </w:pPr>
      <w:r>
        <w:t>Поставить конкретные цели, такие как улучшение точности подбора персонала, снижение времени на анализ резюме, повышение качества найма.</w:t>
      </w:r>
    </w:p>
    <w:p w14:paraId="09074111" w14:textId="64592C04" w:rsidR="008D2A4C" w:rsidRDefault="008D2A4C" w:rsidP="008D2A4C">
      <w:pPr>
        <w:pStyle w:val="aff3"/>
      </w:pPr>
      <w:r>
        <w:t>2. Определение метода решения:</w:t>
      </w:r>
    </w:p>
    <w:p w14:paraId="7657CC04" w14:textId="77825A14" w:rsidR="008D2A4C" w:rsidRDefault="008D2A4C" w:rsidP="00D54ABB">
      <w:pPr>
        <w:pStyle w:val="aff3"/>
        <w:numPr>
          <w:ilvl w:val="0"/>
          <w:numId w:val="45"/>
        </w:numPr>
      </w:pPr>
      <w:r>
        <w:t>На основе определенной задачи и целей выбирается подходящий метод решения. В данном случае это комбинация методов обработки естественного языка (NLP) и машинного обучения:</w:t>
      </w:r>
    </w:p>
    <w:p w14:paraId="213AA10D" w14:textId="6E096FFD" w:rsidR="008D2A4C" w:rsidRDefault="008D2A4C" w:rsidP="00D54ABB">
      <w:pPr>
        <w:pStyle w:val="aff3"/>
        <w:numPr>
          <w:ilvl w:val="0"/>
          <w:numId w:val="45"/>
        </w:numPr>
      </w:pPr>
      <w:r>
        <w:t>Использование модели BERT для векторизации текстовых данных.</w:t>
      </w:r>
    </w:p>
    <w:p w14:paraId="1FBE75DA" w14:textId="7B1A1E3D" w:rsidR="008D2A4C" w:rsidRDefault="008D2A4C" w:rsidP="00D54ABB">
      <w:pPr>
        <w:pStyle w:val="aff3"/>
        <w:numPr>
          <w:ilvl w:val="0"/>
          <w:numId w:val="45"/>
        </w:numPr>
      </w:pPr>
      <w:r>
        <w:t xml:space="preserve">Применение алгоритма градиентного </w:t>
      </w:r>
      <w:proofErr w:type="spellStart"/>
      <w:r>
        <w:t>бустинга</w:t>
      </w:r>
      <w:proofErr w:type="spellEnd"/>
      <w:r>
        <w:t xml:space="preserve"> для построения предсказательной модели.</w:t>
      </w:r>
    </w:p>
    <w:p w14:paraId="68BBE01E" w14:textId="1184D2B5" w:rsidR="008D2A4C" w:rsidRDefault="008D2A4C" w:rsidP="008D2A4C">
      <w:pPr>
        <w:pStyle w:val="aff3"/>
      </w:pPr>
      <w:r>
        <w:t>3. Сбор и подготовка данных:</w:t>
      </w:r>
    </w:p>
    <w:p w14:paraId="0A91DA62" w14:textId="00F75186" w:rsidR="008D2A4C" w:rsidRDefault="008D2A4C" w:rsidP="00D54ABB">
      <w:pPr>
        <w:pStyle w:val="aff3"/>
        <w:ind w:firstLine="708"/>
      </w:pPr>
      <w:r>
        <w:t>Сбор данных, которые будут использоваться для обучения модели. В данном случае это данные о вакансиях и резюме кандидатов, содержащие информацию о навыках, опыте работы, образовании и т.д.</w:t>
      </w:r>
    </w:p>
    <w:p w14:paraId="0FBDA80F" w14:textId="03710FEA" w:rsidR="008D2A4C" w:rsidRDefault="004558E4" w:rsidP="004558E4">
      <w:pPr>
        <w:pStyle w:val="aff3"/>
      </w:pPr>
      <w:r>
        <w:t>Учитывая тот факт, что набор данных уже был обработан ранее, этот аспект не нуждается во внимании. Достаточно будет лишь извлечь данные из набора и приступить к работе с ними, а затем провести их нормализацию (</w:t>
      </w:r>
      <w:r w:rsidR="008D2A4C">
        <w:t>приведение данных к единому масштабу</w:t>
      </w:r>
      <w:r>
        <w:t>)</w:t>
      </w:r>
      <w:r w:rsidR="008D2A4C">
        <w:t>.</w:t>
      </w:r>
    </w:p>
    <w:p w14:paraId="79E4F261" w14:textId="3B0A925A" w:rsidR="008D2A4C" w:rsidRDefault="008D2A4C" w:rsidP="008D2A4C">
      <w:pPr>
        <w:pStyle w:val="aff3"/>
      </w:pPr>
      <w:r>
        <w:t>4. Векторизация текстовых данных:</w:t>
      </w:r>
    </w:p>
    <w:p w14:paraId="5F337683" w14:textId="2AFF23B3" w:rsidR="008D2A4C" w:rsidRDefault="008D2A4C" w:rsidP="00D54ABB">
      <w:pPr>
        <w:pStyle w:val="aff3"/>
        <w:numPr>
          <w:ilvl w:val="0"/>
          <w:numId w:val="46"/>
        </w:numPr>
      </w:pPr>
      <w:r>
        <w:lastRenderedPageBreak/>
        <w:t>Преобразование текстовых столбцов (таких как `</w:t>
      </w:r>
      <w:proofErr w:type="spellStart"/>
      <w:proofErr w:type="gramStart"/>
      <w:r>
        <w:t>vacancy.description</w:t>
      </w:r>
      <w:proofErr w:type="spellEnd"/>
      <w:proofErr w:type="gramEnd"/>
      <w:r>
        <w:t>`, `</w:t>
      </w:r>
      <w:proofErr w:type="spellStart"/>
      <w:r>
        <w:t>about</w:t>
      </w:r>
      <w:proofErr w:type="spellEnd"/>
      <w:r>
        <w:t>`, `</w:t>
      </w:r>
      <w:proofErr w:type="spellStart"/>
      <w:r>
        <w:t>key_skills</w:t>
      </w:r>
      <w:proofErr w:type="spellEnd"/>
      <w:r>
        <w:t>`, `</w:t>
      </w:r>
      <w:proofErr w:type="spellStart"/>
      <w:r>
        <w:t>work_summary</w:t>
      </w:r>
      <w:proofErr w:type="spellEnd"/>
      <w:r>
        <w:t>`) в числовой формат с использованием модели BERT:</w:t>
      </w:r>
    </w:p>
    <w:p w14:paraId="5456626B" w14:textId="19094F57" w:rsidR="008D2A4C" w:rsidRDefault="008D2A4C" w:rsidP="00D54ABB">
      <w:pPr>
        <w:pStyle w:val="aff3"/>
        <w:numPr>
          <w:ilvl w:val="0"/>
          <w:numId w:val="46"/>
        </w:numPr>
      </w:pPr>
      <w:proofErr w:type="spellStart"/>
      <w:r>
        <w:t>Токенизация</w:t>
      </w:r>
      <w:proofErr w:type="spellEnd"/>
      <w:r>
        <w:t xml:space="preserve"> текста: разбиение текста на токены и добавление специальных токенов.</w:t>
      </w:r>
    </w:p>
    <w:p w14:paraId="110A931E" w14:textId="15357C43" w:rsidR="008D2A4C" w:rsidRDefault="004558E4" w:rsidP="00D54ABB">
      <w:pPr>
        <w:pStyle w:val="aff3"/>
        <w:numPr>
          <w:ilvl w:val="0"/>
          <w:numId w:val="46"/>
        </w:numPr>
      </w:pPr>
      <w:r>
        <w:t>Обработка</w:t>
      </w:r>
      <w:r w:rsidR="008D2A4C">
        <w:t xml:space="preserve"> </w:t>
      </w:r>
      <w:proofErr w:type="spellStart"/>
      <w:r w:rsidR="008D2A4C">
        <w:t>токенизированного</w:t>
      </w:r>
      <w:proofErr w:type="spellEnd"/>
      <w:r w:rsidR="008D2A4C">
        <w:t xml:space="preserve"> текста через модель BERT для получения векторных представлений.</w:t>
      </w:r>
    </w:p>
    <w:p w14:paraId="5B2A8314" w14:textId="3FECC249" w:rsidR="008D2A4C" w:rsidRDefault="008D2A4C" w:rsidP="00D54ABB">
      <w:pPr>
        <w:pStyle w:val="aff3"/>
        <w:numPr>
          <w:ilvl w:val="0"/>
          <w:numId w:val="46"/>
        </w:numPr>
      </w:pPr>
      <w:r>
        <w:t xml:space="preserve">Сохранение полученных </w:t>
      </w:r>
      <w:proofErr w:type="spellStart"/>
      <w:r>
        <w:t>эмбеддингов</w:t>
      </w:r>
      <w:proofErr w:type="spellEnd"/>
      <w:r>
        <w:t xml:space="preserve"> для дальнейшего использования в моделях машинного обучения.</w:t>
      </w:r>
    </w:p>
    <w:p w14:paraId="08F387C9" w14:textId="5C2E372A" w:rsidR="008D2A4C" w:rsidRDefault="008D2A4C" w:rsidP="008D2A4C">
      <w:pPr>
        <w:pStyle w:val="aff3"/>
      </w:pPr>
      <w:r>
        <w:t>5. Обучение модели:</w:t>
      </w:r>
    </w:p>
    <w:p w14:paraId="01ACE49E" w14:textId="04E66403" w:rsidR="008D2A4C" w:rsidRDefault="008D2A4C" w:rsidP="00D54ABB">
      <w:pPr>
        <w:pStyle w:val="aff3"/>
        <w:numPr>
          <w:ilvl w:val="0"/>
          <w:numId w:val="47"/>
        </w:numPr>
      </w:pPr>
      <w:r>
        <w:t xml:space="preserve">После предобработки и векторизации данных следует этап обучения модели. На этом этапе выбранная модель градиентного </w:t>
      </w:r>
      <w:proofErr w:type="spellStart"/>
      <w:r>
        <w:t>бустинга</w:t>
      </w:r>
      <w:proofErr w:type="spellEnd"/>
      <w:r>
        <w:t xml:space="preserve"> обучается на подготовленных данных:</w:t>
      </w:r>
    </w:p>
    <w:p w14:paraId="60CB3685" w14:textId="159779E5" w:rsidR="008D2A4C" w:rsidRDefault="008D2A4C" w:rsidP="00D54ABB">
      <w:pPr>
        <w:pStyle w:val="aff3"/>
        <w:numPr>
          <w:ilvl w:val="0"/>
          <w:numId w:val="47"/>
        </w:numPr>
      </w:pPr>
      <w:r>
        <w:t>Разделение данных на обучающую и тестовую выборки.</w:t>
      </w:r>
    </w:p>
    <w:p w14:paraId="6EF78434" w14:textId="6F2BFF82" w:rsidR="008D2A4C" w:rsidRDefault="008D2A4C" w:rsidP="00D54ABB">
      <w:pPr>
        <w:pStyle w:val="aff3"/>
        <w:numPr>
          <w:ilvl w:val="0"/>
          <w:numId w:val="47"/>
        </w:numPr>
      </w:pPr>
      <w:r>
        <w:t xml:space="preserve">Обучение модели на обучающих данных с использованием алгоритма градиентного </w:t>
      </w:r>
      <w:proofErr w:type="spellStart"/>
      <w:r>
        <w:t>бустинга</w:t>
      </w:r>
      <w:proofErr w:type="spellEnd"/>
      <w:r>
        <w:t>.</w:t>
      </w:r>
    </w:p>
    <w:p w14:paraId="5C15A0E2" w14:textId="05F61CB6" w:rsidR="008D2A4C" w:rsidRDefault="008D2A4C" w:rsidP="00D54ABB">
      <w:pPr>
        <w:pStyle w:val="aff3"/>
        <w:numPr>
          <w:ilvl w:val="0"/>
          <w:numId w:val="47"/>
        </w:numPr>
      </w:pPr>
      <w:r>
        <w:t xml:space="preserve">Настройка </w:t>
      </w:r>
      <w:proofErr w:type="spellStart"/>
      <w:r>
        <w:t>гиперпараметров</w:t>
      </w:r>
      <w:proofErr w:type="spellEnd"/>
      <w:r>
        <w:t xml:space="preserve"> модели для достижения наилучших результатов.</w:t>
      </w:r>
    </w:p>
    <w:p w14:paraId="44C9D7DE" w14:textId="252AD33F" w:rsidR="008D2A4C" w:rsidRDefault="008D2A4C" w:rsidP="008D2A4C">
      <w:pPr>
        <w:pStyle w:val="aff3"/>
      </w:pPr>
      <w:r>
        <w:t>6. Тестирование и оценка результатов:</w:t>
      </w:r>
    </w:p>
    <w:p w14:paraId="0E6B2A5B" w14:textId="2373ACA8" w:rsidR="008D2A4C" w:rsidRDefault="008D2A4C" w:rsidP="00D54ABB">
      <w:pPr>
        <w:pStyle w:val="aff3"/>
        <w:numPr>
          <w:ilvl w:val="0"/>
          <w:numId w:val="48"/>
        </w:numPr>
      </w:pPr>
      <w:r>
        <w:t>После обучения модель должна быть протестирована на новых данных, которые ранее не использовались для обучения. Это поможет оценить качество модели и ее способность к предсказанию решений в реальных условиях:</w:t>
      </w:r>
    </w:p>
    <w:p w14:paraId="40449C35" w14:textId="046FF095" w:rsidR="008D2A4C" w:rsidRDefault="008D2A4C" w:rsidP="00D54ABB">
      <w:pPr>
        <w:pStyle w:val="aff3"/>
        <w:numPr>
          <w:ilvl w:val="0"/>
          <w:numId w:val="48"/>
        </w:numPr>
      </w:pPr>
      <w:r>
        <w:t>Оценка точности модели на тестовых данных с использованием различных метрик (точность, полнота, F-мера и т.д.).</w:t>
      </w:r>
    </w:p>
    <w:p w14:paraId="06FEBA16" w14:textId="053A1363" w:rsidR="008D2A4C" w:rsidRDefault="008D2A4C" w:rsidP="00D54ABB">
      <w:pPr>
        <w:pStyle w:val="aff3"/>
        <w:numPr>
          <w:ilvl w:val="0"/>
          <w:numId w:val="48"/>
        </w:numPr>
      </w:pPr>
      <w:r>
        <w:t>Анализ результатов и выявление возможных областей для улучшения.</w:t>
      </w:r>
    </w:p>
    <w:p w14:paraId="75A08E29" w14:textId="6690D635" w:rsidR="00843384" w:rsidRDefault="00843384" w:rsidP="004558E4">
      <w:pPr>
        <w:pStyle w:val="aff3"/>
      </w:pPr>
      <w:r>
        <w:t>Примечание: следующий пункт не будет освещён в рамках данной работы, но важен для понимания полного цикла работы модели ИИ.</w:t>
      </w:r>
    </w:p>
    <w:p w14:paraId="75359835" w14:textId="692DD8E7" w:rsidR="008D2A4C" w:rsidRDefault="008D2A4C" w:rsidP="008D2A4C">
      <w:pPr>
        <w:pStyle w:val="aff3"/>
      </w:pPr>
      <w:r>
        <w:t>7. Развитие и поддержка модели:</w:t>
      </w:r>
    </w:p>
    <w:p w14:paraId="7257ADAB" w14:textId="77777777" w:rsidR="00D54ABB" w:rsidRDefault="008D2A4C" w:rsidP="00D54ABB">
      <w:pPr>
        <w:pStyle w:val="aff3"/>
        <w:ind w:firstLine="0"/>
      </w:pPr>
      <w:r>
        <w:lastRenderedPageBreak/>
        <w:t>Выпущенная модель требует постоянной поддержки и развития. Для этого необходимо:</w:t>
      </w:r>
    </w:p>
    <w:p w14:paraId="6AF37A4E" w14:textId="77777777" w:rsidR="00D54ABB" w:rsidRDefault="008D2A4C" w:rsidP="00D54ABB">
      <w:pPr>
        <w:pStyle w:val="aff3"/>
        <w:numPr>
          <w:ilvl w:val="0"/>
          <w:numId w:val="49"/>
        </w:numPr>
      </w:pPr>
      <w:r>
        <w:t>Постоянно собирать новые данные и периодически переобучать модель на этих данных, чтобы она могла адаптироваться к изменениям и сохранять высокую точность предсказаний.</w:t>
      </w:r>
    </w:p>
    <w:p w14:paraId="289B0532" w14:textId="5FD0DE78" w:rsidR="008D2A4C" w:rsidRDefault="008D2A4C" w:rsidP="00D54ABB">
      <w:pPr>
        <w:pStyle w:val="aff3"/>
        <w:numPr>
          <w:ilvl w:val="0"/>
          <w:numId w:val="49"/>
        </w:numPr>
      </w:pPr>
      <w:r>
        <w:t>Дорабатывать алгоритмы и функционал модели для повышения ее эффективности и точности.</w:t>
      </w:r>
    </w:p>
    <w:p w14:paraId="024B46AF" w14:textId="19A804F0" w:rsidR="008D2A4C" w:rsidRDefault="008D2A4C" w:rsidP="00D54ABB">
      <w:pPr>
        <w:pStyle w:val="aff3"/>
        <w:numPr>
          <w:ilvl w:val="0"/>
          <w:numId w:val="49"/>
        </w:numPr>
      </w:pPr>
      <w:r>
        <w:t>Мониторинг производительности модели в реальных условиях и своевременное реагирование на изменения.</w:t>
      </w:r>
    </w:p>
    <w:p w14:paraId="099A6461" w14:textId="1CE34ADE" w:rsidR="008D2A4C" w:rsidRDefault="008D2A4C" w:rsidP="008D2A4C">
      <w:pPr>
        <w:pStyle w:val="aff3"/>
      </w:pPr>
      <w:r>
        <w:t>Этот алгоритм решения задачи позволяет эффективно использовать мощные инструменты обработки естественного языка и машинного обучения для автоматизации анализа и предсказания успешности кандидатов, что существенно улучшает процессы найма и управления человеческими ресурсами.</w:t>
      </w:r>
    </w:p>
    <w:p w14:paraId="7D4D4E25" w14:textId="77777777" w:rsidR="008D2A4C" w:rsidRDefault="008D2A4C" w:rsidP="008D2A4C">
      <w:pPr>
        <w:pStyle w:val="aff3"/>
      </w:pPr>
    </w:p>
    <w:p w14:paraId="27556500" w14:textId="77777777" w:rsidR="008D2A4C" w:rsidRDefault="008D2A4C" w:rsidP="008D2A4C">
      <w:pPr>
        <w:pStyle w:val="aff3"/>
      </w:pPr>
    </w:p>
    <w:p w14:paraId="1840D63D" w14:textId="77777777" w:rsidR="008D2A4C" w:rsidRDefault="008D2A4C" w:rsidP="008D2A4C">
      <w:pPr>
        <w:pStyle w:val="aff3"/>
      </w:pPr>
    </w:p>
    <w:p w14:paraId="70FBC3D6" w14:textId="77777777" w:rsidR="00843384" w:rsidRDefault="00843384" w:rsidP="008D2A4C">
      <w:pPr>
        <w:pStyle w:val="aff3"/>
      </w:pPr>
    </w:p>
    <w:p w14:paraId="3B942ADA" w14:textId="77777777" w:rsidR="00843384" w:rsidRDefault="00843384" w:rsidP="008D2A4C">
      <w:pPr>
        <w:pStyle w:val="aff3"/>
      </w:pPr>
    </w:p>
    <w:p w14:paraId="3D674D89" w14:textId="77777777" w:rsidR="00843384" w:rsidRDefault="00843384" w:rsidP="008D2A4C">
      <w:pPr>
        <w:pStyle w:val="aff3"/>
      </w:pPr>
    </w:p>
    <w:p w14:paraId="57A783F4" w14:textId="77777777" w:rsidR="00843384" w:rsidRDefault="00843384" w:rsidP="008D2A4C">
      <w:pPr>
        <w:pStyle w:val="aff3"/>
      </w:pPr>
    </w:p>
    <w:p w14:paraId="10DFD142" w14:textId="77777777" w:rsidR="00843384" w:rsidRDefault="00843384" w:rsidP="008D2A4C">
      <w:pPr>
        <w:pStyle w:val="aff3"/>
      </w:pPr>
    </w:p>
    <w:p w14:paraId="3AD33025" w14:textId="77777777" w:rsidR="00843384" w:rsidRDefault="00843384" w:rsidP="008D2A4C">
      <w:pPr>
        <w:pStyle w:val="aff3"/>
      </w:pPr>
    </w:p>
    <w:p w14:paraId="17EDA6D8" w14:textId="77777777" w:rsidR="00843384" w:rsidRDefault="00843384" w:rsidP="008D2A4C">
      <w:pPr>
        <w:pStyle w:val="aff3"/>
      </w:pPr>
    </w:p>
    <w:p w14:paraId="4668E87A" w14:textId="77777777" w:rsidR="00843384" w:rsidRDefault="00843384" w:rsidP="008D2A4C">
      <w:pPr>
        <w:pStyle w:val="aff3"/>
      </w:pPr>
    </w:p>
    <w:p w14:paraId="683CB6C1" w14:textId="77777777" w:rsidR="00843384" w:rsidRDefault="00843384" w:rsidP="008D2A4C">
      <w:pPr>
        <w:pStyle w:val="aff3"/>
      </w:pPr>
    </w:p>
    <w:p w14:paraId="236DB93E" w14:textId="77777777" w:rsidR="00843384" w:rsidRDefault="00843384" w:rsidP="008D2A4C">
      <w:pPr>
        <w:pStyle w:val="aff3"/>
      </w:pPr>
    </w:p>
    <w:p w14:paraId="117EC165" w14:textId="77777777" w:rsidR="00843384" w:rsidRDefault="00843384" w:rsidP="008D2A4C">
      <w:pPr>
        <w:pStyle w:val="aff3"/>
      </w:pPr>
    </w:p>
    <w:p w14:paraId="4C3322F3" w14:textId="77777777" w:rsidR="008D2A4C" w:rsidRDefault="008D2A4C" w:rsidP="008D2A4C">
      <w:pPr>
        <w:pStyle w:val="aff3"/>
      </w:pPr>
    </w:p>
    <w:p w14:paraId="5F8AB4D2" w14:textId="65A99329" w:rsidR="00A63183" w:rsidRPr="00A63183" w:rsidRDefault="00A63183" w:rsidP="0094024E">
      <w:pPr>
        <w:pStyle w:val="2"/>
        <w:numPr>
          <w:ilvl w:val="1"/>
          <w:numId w:val="32"/>
        </w:numPr>
        <w:spacing w:before="480" w:after="240"/>
        <w:ind w:left="0" w:firstLine="709"/>
      </w:pPr>
      <w:bookmarkStart w:id="6" w:name="_Toc169202913"/>
      <w:r>
        <w:lastRenderedPageBreak/>
        <w:t xml:space="preserve">Структура </w:t>
      </w:r>
      <w:r w:rsidR="00F677D2">
        <w:rPr>
          <w:lang w:val="en-US"/>
        </w:rPr>
        <w:t>Bert</w:t>
      </w:r>
      <w:bookmarkEnd w:id="6"/>
    </w:p>
    <w:p w14:paraId="35BA8B20" w14:textId="49EEE047" w:rsidR="00F677D2" w:rsidRDefault="00F677D2" w:rsidP="00F677D2">
      <w:pPr>
        <w:pStyle w:val="aff3"/>
      </w:pPr>
      <w:r>
        <w:t>BERT (</w:t>
      </w:r>
      <w:proofErr w:type="spellStart"/>
      <w:r>
        <w:t>Bidirectional</w:t>
      </w:r>
      <w:proofErr w:type="spellEnd"/>
      <w:r>
        <w:t xml:space="preserve"> </w:t>
      </w:r>
      <w:proofErr w:type="spellStart"/>
      <w:r>
        <w:t>Encoder</w:t>
      </w:r>
      <w:proofErr w:type="spellEnd"/>
      <w:r>
        <w:t xml:space="preserve"> </w:t>
      </w:r>
      <w:proofErr w:type="spellStart"/>
      <w:r>
        <w:t>Representations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Transformers</w:t>
      </w:r>
      <w:proofErr w:type="spellEnd"/>
      <w:r>
        <w:t xml:space="preserve">) — это модель глубокого обучения, предназначенная для обработки естественного языка. BERT строится на основе архитектуры </w:t>
      </w:r>
      <w:proofErr w:type="spellStart"/>
      <w:r>
        <w:t>Transformer</w:t>
      </w:r>
      <w:proofErr w:type="spellEnd"/>
      <w:r>
        <w:t xml:space="preserve">, которая использует механизмы </w:t>
      </w:r>
      <w:proofErr w:type="spellStart"/>
      <w:r>
        <w:t>самовнимания</w:t>
      </w:r>
      <w:proofErr w:type="spellEnd"/>
      <w:r>
        <w:t xml:space="preserve"> для моделирования контекстуальных отношений между словами в тексте.</w:t>
      </w:r>
    </w:p>
    <w:p w14:paraId="2B32E561" w14:textId="523BBFC8" w:rsidR="00F677D2" w:rsidRDefault="00F677D2" w:rsidP="00F677D2">
      <w:pPr>
        <w:pStyle w:val="aff3"/>
      </w:pPr>
      <w:proofErr w:type="spellStart"/>
      <w:r>
        <w:t>Энкодер</w:t>
      </w:r>
      <w:proofErr w:type="spellEnd"/>
      <w:r>
        <w:t xml:space="preserve"> </w:t>
      </w:r>
      <w:proofErr w:type="spellStart"/>
      <w:r>
        <w:t>Transformer</w:t>
      </w:r>
      <w:proofErr w:type="spellEnd"/>
      <w:r>
        <w:t xml:space="preserve"> в BERT: Центральным элементом BERT является </w:t>
      </w:r>
      <w:proofErr w:type="spellStart"/>
      <w:r>
        <w:t>энкодер</w:t>
      </w:r>
      <w:proofErr w:type="spellEnd"/>
      <w:r>
        <w:t xml:space="preserve"> </w:t>
      </w:r>
      <w:proofErr w:type="spellStart"/>
      <w:r>
        <w:t>Transformer</w:t>
      </w:r>
      <w:proofErr w:type="spellEnd"/>
      <w:r>
        <w:t xml:space="preserve">, который содержит множество слоёв </w:t>
      </w:r>
      <w:proofErr w:type="spellStart"/>
      <w:r>
        <w:t>самовнимания</w:t>
      </w:r>
      <w:proofErr w:type="spellEnd"/>
      <w:r>
        <w:t xml:space="preserve">. Каждый слой имеет две основные подструктуры: механизм многоголового </w:t>
      </w:r>
      <w:proofErr w:type="spellStart"/>
      <w:r>
        <w:t>самовнимания</w:t>
      </w:r>
      <w:proofErr w:type="spellEnd"/>
      <w:r>
        <w:t xml:space="preserve"> и позиционно </w:t>
      </w:r>
      <w:proofErr w:type="spellStart"/>
      <w:r>
        <w:t>полносвязный</w:t>
      </w:r>
      <w:proofErr w:type="spellEnd"/>
      <w:r>
        <w:t xml:space="preserve"> слой. В механизме </w:t>
      </w:r>
      <w:proofErr w:type="spellStart"/>
      <w:r>
        <w:t>самовнимания</w:t>
      </w:r>
      <w:proofErr w:type="spellEnd"/>
      <w:r>
        <w:t xml:space="preserve"> выходы с предыдущего слоя обрабатываются таким образом, что модель может сфокусироваться на различных словах в предложении для лучшего понимания контекста.</w:t>
      </w:r>
    </w:p>
    <w:p w14:paraId="5BF28980" w14:textId="644CF07B" w:rsidR="00F677D2" w:rsidRDefault="00F677D2" w:rsidP="00F677D2">
      <w:pPr>
        <w:pStyle w:val="aff3"/>
      </w:pPr>
      <w:r>
        <w:t xml:space="preserve">Механизм многоголового </w:t>
      </w:r>
      <w:proofErr w:type="spellStart"/>
      <w:r>
        <w:t>самовнимания</w:t>
      </w:r>
      <w:proofErr w:type="spellEnd"/>
      <w:r>
        <w:t>: Этот механизм позволяет модели одновременно обрабатывать информацию из разных представлений на разных позициях входных данных. В каждой "голове" выполняются взвешенные операции внимания, которые интегрируют информацию по всему входному предложению, учитывая текущее слово.</w:t>
      </w:r>
    </w:p>
    <w:p w14:paraId="2EE3EFC1" w14:textId="5CCDCB36" w:rsidR="00F677D2" w:rsidRDefault="00F677D2" w:rsidP="00F677D2">
      <w:pPr>
        <w:pStyle w:val="aff3"/>
      </w:pPr>
      <w:r>
        <w:t xml:space="preserve">Позиционно </w:t>
      </w:r>
      <w:proofErr w:type="spellStart"/>
      <w:r>
        <w:t>полносвязный</w:t>
      </w:r>
      <w:proofErr w:type="spellEnd"/>
      <w:r>
        <w:t xml:space="preserve"> слой</w:t>
      </w:r>
      <w:proofErr w:type="gramStart"/>
      <w:r>
        <w:t>: После</w:t>
      </w:r>
      <w:proofErr w:type="gramEnd"/>
      <w:r>
        <w:t xml:space="preserve"> механизма </w:t>
      </w:r>
      <w:proofErr w:type="spellStart"/>
      <w:r>
        <w:t>самовнимания</w:t>
      </w:r>
      <w:proofErr w:type="spellEnd"/>
      <w:r>
        <w:t xml:space="preserve"> следует слой, который состоит из двух линейных преобразований с активационной функцией между ними. Эти преобразования универсальны и одинаковы для каждой позиции в предложении, что позволяет модели обучаться на выявление сложных зависимостей в данных.</w:t>
      </w:r>
    </w:p>
    <w:p w14:paraId="11964467" w14:textId="1662FC02" w:rsidR="00F677D2" w:rsidRDefault="00F677D2" w:rsidP="00F677D2">
      <w:pPr>
        <w:pStyle w:val="aff3"/>
      </w:pPr>
      <w:proofErr w:type="spellStart"/>
      <w:r>
        <w:t>Бидирекциональная</w:t>
      </w:r>
      <w:proofErr w:type="spellEnd"/>
      <w:r>
        <w:t xml:space="preserve"> обработка</w:t>
      </w:r>
      <w:proofErr w:type="gramStart"/>
      <w:r>
        <w:t>: В отличие от</w:t>
      </w:r>
      <w:proofErr w:type="gramEnd"/>
      <w:r>
        <w:t xml:space="preserve"> предыдущих моделей, которые смотрели либо слева направо, либо справа налево, BERT обрабатывает текст в обоих направлениях одновременно. Это достигается за счёт специальной подготовки входных данных и использования маскированного языкового моделирования, что позволяет модели лучше понимать контекст и тонкости языка.</w:t>
      </w:r>
    </w:p>
    <w:p w14:paraId="1DB6D473" w14:textId="669B70B9" w:rsidR="00F677D2" w:rsidRDefault="00F677D2" w:rsidP="008E62F7">
      <w:pPr>
        <w:pStyle w:val="aff3"/>
        <w:ind w:firstLine="0"/>
      </w:pPr>
      <w:r>
        <w:lastRenderedPageBreak/>
        <w:t>Проблемы с исчезающим и взрывающимся градиентом</w:t>
      </w:r>
      <w:proofErr w:type="gramStart"/>
      <w:r>
        <w:t>: Как и</w:t>
      </w:r>
      <w:proofErr w:type="gramEnd"/>
      <w:r>
        <w:t xml:space="preserve"> в случае с другими глубокими архитектурами, BERT использует нормализацию по слоям и оптимизированные функции активации для борьбы с исчезающими и взрывающимися градиентами, что позволяет модели обучаться эффективно и стабильно на больших объемах данных.</w:t>
      </w:r>
    </w:p>
    <w:p w14:paraId="57D49A28" w14:textId="0A010D2F" w:rsidR="00F677D2" w:rsidRPr="003E6EA5" w:rsidRDefault="00F677D2" w:rsidP="00F677D2">
      <w:pPr>
        <w:pStyle w:val="aff3"/>
      </w:pPr>
      <w:r>
        <w:t>BERT стал основой для множества последующих моделей в области NLP и продолжает влиять на развитие технологий обработки естественного языка за счет своей способности эффективно моделировать и обрабатывать языковые данные на глубоком уровне.</w:t>
      </w:r>
    </w:p>
    <w:p w14:paraId="48BF6FE3" w14:textId="79EA3B91" w:rsidR="002B4A60" w:rsidRDefault="002B4A60" w:rsidP="00F677D2">
      <w:pPr>
        <w:pStyle w:val="aff3"/>
      </w:pPr>
      <w:r>
        <w:t xml:space="preserve">На следующем рисунке изображена архитектура </w:t>
      </w:r>
      <w:r>
        <w:rPr>
          <w:lang w:val="en-US"/>
        </w:rPr>
        <w:t>Bert</w:t>
      </w:r>
      <w:r>
        <w:rPr>
          <w:noProof/>
        </w:rPr>
        <w:drawing>
          <wp:inline distT="0" distB="0" distL="0" distR="0" wp14:anchorId="300EA854" wp14:editId="3D4DD9B7">
            <wp:extent cx="6120130" cy="3522345"/>
            <wp:effectExtent l="0" t="0" r="0" b="1905"/>
            <wp:docPr id="140711809" name="Рисунок 1" descr="10 Things You Need to Know About BERT and the Transformer Architecture That  Are Reshaping the AI Landsca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0 Things You Need to Know About BERT and the Transformer Architecture That  Are Reshaping the AI Landscap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2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132DA" w14:textId="5BDE6926" w:rsidR="00C93F6B" w:rsidRPr="00C93F6B" w:rsidRDefault="00C93F6B" w:rsidP="00C93F6B">
      <w:pPr>
        <w:pStyle w:val="aff3"/>
        <w:spacing w:after="120"/>
        <w:jc w:val="center"/>
        <w:rPr>
          <w:b/>
          <w:bCs/>
          <w:sz w:val="24"/>
          <w:szCs w:val="24"/>
          <w:shd w:val="clear" w:color="auto" w:fill="FFFFFF"/>
        </w:rPr>
      </w:pPr>
      <w:r>
        <w:rPr>
          <w:b/>
          <w:bCs/>
          <w:sz w:val="24"/>
          <w:szCs w:val="24"/>
          <w:shd w:val="clear" w:color="auto" w:fill="FFFFFF"/>
        </w:rPr>
        <w:t xml:space="preserve">Рисунок 3 </w:t>
      </w:r>
      <w:r w:rsidRPr="005B3A79">
        <w:rPr>
          <w:b/>
          <w:bCs/>
          <w:sz w:val="24"/>
          <w:szCs w:val="24"/>
        </w:rPr>
        <w:t>—</w:t>
      </w: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  <w:shd w:val="clear" w:color="auto" w:fill="FFFFFF"/>
        </w:rPr>
        <w:t xml:space="preserve">Архитектура </w:t>
      </w:r>
      <w:r>
        <w:rPr>
          <w:b/>
          <w:bCs/>
          <w:sz w:val="24"/>
          <w:szCs w:val="24"/>
          <w:shd w:val="clear" w:color="auto" w:fill="FFFFFF"/>
          <w:lang w:val="en-US"/>
        </w:rPr>
        <w:t>BERT</w:t>
      </w:r>
    </w:p>
    <w:p w14:paraId="761F8CCE" w14:textId="7F97FF59" w:rsidR="00F677D2" w:rsidRDefault="00F677D2" w:rsidP="00F677D2">
      <w:pPr>
        <w:pStyle w:val="aff3"/>
      </w:pPr>
      <w:r>
        <w:t>Выбор BERT для преобразования текстовых столбцов в векторный вид в задаче предсказания отбора резюме на вакансию является хорошим решением по ряду причин:</w:t>
      </w:r>
    </w:p>
    <w:p w14:paraId="76456DE6" w14:textId="0AB95FBC" w:rsidR="00F677D2" w:rsidRDefault="00F677D2" w:rsidP="00F677D2">
      <w:pPr>
        <w:pStyle w:val="aff3"/>
      </w:pPr>
      <w:r>
        <w:t xml:space="preserve">1. Понимание контекста: BERT способен эффективно анализировать и понимать контекст текста, что критически важно при работе с резюме. Резюме содержат множество специфических для контекста слов и фраз, значение которых может меняться в зависимости от соседних слов. BERT учитывает оба </w:t>
      </w:r>
      <w:r>
        <w:lastRenderedPageBreak/>
        <w:t>направления контекста (слева направо и справа налево), что позволяет ему точнее понимать значение каждого слова в предложении.</w:t>
      </w:r>
    </w:p>
    <w:p w14:paraId="77F3D576" w14:textId="0B920B1D" w:rsidR="00F677D2" w:rsidRDefault="00F677D2" w:rsidP="00F677D2">
      <w:pPr>
        <w:pStyle w:val="aff3"/>
      </w:pPr>
      <w:r>
        <w:t>2. Превосходная обработка естественного языка</w:t>
      </w:r>
      <w:proofErr w:type="gramStart"/>
      <w:r>
        <w:t>: За</w:t>
      </w:r>
      <w:proofErr w:type="gramEnd"/>
      <w:r>
        <w:t xml:space="preserve"> счет обучения на больших корпусах данных и способности к обобщению, BERT может эффективно обрабатывать различные стили и форматы текста, что делает его идеальным для анализа текстов из резюме разных кандидатов.</w:t>
      </w:r>
    </w:p>
    <w:p w14:paraId="1CF7217F" w14:textId="78E8BD2A" w:rsidR="00F677D2" w:rsidRDefault="00F677D2" w:rsidP="00F677D2">
      <w:pPr>
        <w:pStyle w:val="aff3"/>
      </w:pPr>
      <w:r>
        <w:t>3. Извлечение значимых признаков: BERT способен извлекать значимые признаки из текста, которые могут быть использованы для классификации или кластеризации резюме. Эти признаки включают не только ключевые навыки и опыт, но и более тонкие аспекты, такие как стиль коммуникации и способности к решению проблем.</w:t>
      </w:r>
    </w:p>
    <w:p w14:paraId="00AA18F9" w14:textId="2B247673" w:rsidR="00F677D2" w:rsidRDefault="00F677D2" w:rsidP="00F677D2">
      <w:pPr>
        <w:pStyle w:val="aff3"/>
      </w:pPr>
      <w:r>
        <w:t xml:space="preserve">4. Адаптивность и гибкость: BERT легко адаптируется к специфическим задачам и доменам, что делает его подходящим для использования в различных отраслях и профессиях. Его можно </w:t>
      </w:r>
      <w:proofErr w:type="spellStart"/>
      <w:r>
        <w:t>дообучить</w:t>
      </w:r>
      <w:proofErr w:type="spellEnd"/>
      <w:r>
        <w:t xml:space="preserve"> на конкретном наборе данных (например, текстах резюме для определенной индустрии), чтобы улучшить точность и релевантность выдаваемых результатов.</w:t>
      </w:r>
    </w:p>
    <w:p w14:paraId="6849860F" w14:textId="7AC96189" w:rsidR="00F677D2" w:rsidRDefault="00F677D2" w:rsidP="00F677D2">
      <w:pPr>
        <w:pStyle w:val="aff3"/>
      </w:pPr>
      <w:r>
        <w:t>5. Улучшение качества подбора персонала: Использование BERT может значительно улучшить качество подбора персонала, обеспечивая более точное сопоставление кандидатов с требованиями вакансии. Это приводит к более эффективному отбору резюме, снижению времени на рассмотрение кандидатов и улучшению общей эффективности процесса найма.</w:t>
      </w:r>
    </w:p>
    <w:p w14:paraId="53100B23" w14:textId="534894B0" w:rsidR="00F677D2" w:rsidRDefault="00F677D2" w:rsidP="00F677D2">
      <w:pPr>
        <w:pStyle w:val="aff3"/>
      </w:pPr>
      <w:r>
        <w:t>6. Сокращение человеческих предвзятостей: Автоматизация процесса отбора резюме с помощью BERT может помочь снизить человеческие предвзятости, так как модель обучается обрабатывать информацию объективно, исходя из представленных данных, а не субъективных мнений.</w:t>
      </w:r>
    </w:p>
    <w:p w14:paraId="47EB4575" w14:textId="68B6C952" w:rsidR="006C1F9D" w:rsidRPr="006C1F9D" w:rsidRDefault="00F677D2" w:rsidP="00F677D2">
      <w:pPr>
        <w:pStyle w:val="aff3"/>
      </w:pPr>
      <w:r>
        <w:t>В итоге, использование BERT для анализа и векторизации текстов в резюме дает возможность более глубоко и точно оценить потенциал кандидатов, что делает процесс подбора персонала более эффективным и справедливым.</w:t>
      </w:r>
    </w:p>
    <w:p w14:paraId="4E5F317A" w14:textId="5C4C37C8" w:rsidR="00C14519" w:rsidRPr="00F1692B" w:rsidRDefault="00C14519" w:rsidP="00F1692B">
      <w:pPr>
        <w:pStyle w:val="2"/>
        <w:numPr>
          <w:ilvl w:val="0"/>
          <w:numId w:val="36"/>
        </w:numPr>
        <w:ind w:left="0" w:firstLine="709"/>
      </w:pPr>
      <w:bookmarkStart w:id="7" w:name="_Toc169202914"/>
      <w:r>
        <w:lastRenderedPageBreak/>
        <w:t xml:space="preserve">Аналоги </w:t>
      </w:r>
      <w:r>
        <w:rPr>
          <w:lang w:val="en-US"/>
        </w:rPr>
        <w:t>BERT</w:t>
      </w:r>
      <w:r>
        <w:t xml:space="preserve"> и обоснование выбора данной модели</w:t>
      </w:r>
      <w:bookmarkEnd w:id="7"/>
    </w:p>
    <w:p w14:paraId="764CC78D" w14:textId="2A38F039" w:rsidR="00C14519" w:rsidRPr="003E6EA5" w:rsidRDefault="00C14519" w:rsidP="00F1692B">
      <w:pPr>
        <w:pStyle w:val="aff3"/>
        <w:ind w:firstLine="708"/>
      </w:pPr>
      <w:r>
        <w:t>BERT, хотя и является одной из наиболее мощных моделей обработки естественного языка, не единственная в своем роде. Существуют другие аналоги, такие как GPT (</w:t>
      </w:r>
      <w:proofErr w:type="spellStart"/>
      <w:r>
        <w:t>Generative</w:t>
      </w:r>
      <w:proofErr w:type="spellEnd"/>
      <w:r>
        <w:t xml:space="preserve"> </w:t>
      </w:r>
      <w:proofErr w:type="spellStart"/>
      <w:r>
        <w:t>Pre-trained</w:t>
      </w:r>
      <w:proofErr w:type="spellEnd"/>
      <w:r>
        <w:t xml:space="preserve"> </w:t>
      </w:r>
      <w:proofErr w:type="spellStart"/>
      <w:r>
        <w:t>Transformer</w:t>
      </w:r>
      <w:proofErr w:type="spellEnd"/>
      <w:r>
        <w:t xml:space="preserve">), </w:t>
      </w:r>
      <w:proofErr w:type="spellStart"/>
      <w:r>
        <w:t>RoBERTa</w:t>
      </w:r>
      <w:proofErr w:type="spellEnd"/>
      <w:r>
        <w:t xml:space="preserve"> (</w:t>
      </w:r>
      <w:proofErr w:type="spellStart"/>
      <w:r>
        <w:t>Robustly</w:t>
      </w:r>
      <w:proofErr w:type="spellEnd"/>
      <w:r>
        <w:t xml:space="preserve"> </w:t>
      </w:r>
      <w:proofErr w:type="spellStart"/>
      <w:r>
        <w:t>optimized</w:t>
      </w:r>
      <w:proofErr w:type="spellEnd"/>
      <w:r>
        <w:t xml:space="preserve"> BERT </w:t>
      </w:r>
      <w:proofErr w:type="spellStart"/>
      <w:r>
        <w:t>approach</w:t>
      </w:r>
      <w:proofErr w:type="spellEnd"/>
      <w:r>
        <w:t xml:space="preserve">), и </w:t>
      </w:r>
      <w:proofErr w:type="spellStart"/>
      <w:r>
        <w:t>DistilBERT</w:t>
      </w:r>
      <w:proofErr w:type="spellEnd"/>
      <w:r>
        <w:t>, каждый из которых имеет свои особенности и преимущества.</w:t>
      </w:r>
    </w:p>
    <w:p w14:paraId="101854BB" w14:textId="65648628" w:rsidR="00C14519" w:rsidRPr="003E6EA5" w:rsidRDefault="00C14519" w:rsidP="00F1692B">
      <w:pPr>
        <w:pStyle w:val="aff3"/>
      </w:pPr>
      <w:r>
        <w:t>1. GPT — это модель, основанная также на трансформерах, но ориентированная на генерацию текста. В отличие от BERT, GPT обучается предсказывать следующее слово в предложении, что делает ее идеальной для задач, связанных с созданием текстов. Однако для задачи анализа текста, где важно учитывать контекст слов как слева, так и справа, BERT показывает себя более эффективно.</w:t>
      </w:r>
    </w:p>
    <w:p w14:paraId="7D93522B" w14:textId="4CDA8E68" w:rsidR="002F37F5" w:rsidRDefault="002F37F5" w:rsidP="002F37F5">
      <w:pPr>
        <w:pStyle w:val="aff3"/>
        <w:jc w:val="center"/>
        <w:rPr>
          <w:lang w:val="en-US"/>
        </w:rPr>
      </w:pPr>
      <w:r w:rsidRPr="002F37F5">
        <w:rPr>
          <w:noProof/>
          <w:lang w:val="en-US"/>
        </w:rPr>
        <w:drawing>
          <wp:inline distT="0" distB="0" distL="0" distR="0" wp14:anchorId="77960132" wp14:editId="7638F840">
            <wp:extent cx="1933871" cy="3459480"/>
            <wp:effectExtent l="0" t="0" r="9525" b="7620"/>
            <wp:docPr id="16512134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2134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37784" cy="346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4AC25" w14:textId="7A11374F" w:rsidR="00C93F6B" w:rsidRPr="005A30B1" w:rsidRDefault="00C93F6B" w:rsidP="00C93F6B">
      <w:pPr>
        <w:pStyle w:val="aff3"/>
        <w:spacing w:after="120"/>
        <w:jc w:val="center"/>
        <w:rPr>
          <w:b/>
          <w:bCs/>
          <w:sz w:val="24"/>
          <w:szCs w:val="24"/>
          <w:shd w:val="clear" w:color="auto" w:fill="FFFFFF"/>
        </w:rPr>
      </w:pPr>
      <w:r>
        <w:rPr>
          <w:b/>
          <w:bCs/>
          <w:sz w:val="24"/>
          <w:szCs w:val="24"/>
          <w:shd w:val="clear" w:color="auto" w:fill="FFFFFF"/>
        </w:rPr>
        <w:t xml:space="preserve">Рисунок </w:t>
      </w:r>
      <w:r w:rsidRPr="005A30B1">
        <w:rPr>
          <w:b/>
          <w:bCs/>
          <w:sz w:val="24"/>
          <w:szCs w:val="24"/>
          <w:shd w:val="clear" w:color="auto" w:fill="FFFFFF"/>
        </w:rPr>
        <w:t>4</w:t>
      </w:r>
      <w:r>
        <w:rPr>
          <w:b/>
          <w:bCs/>
          <w:sz w:val="24"/>
          <w:szCs w:val="24"/>
          <w:shd w:val="clear" w:color="auto" w:fill="FFFFFF"/>
        </w:rPr>
        <w:t xml:space="preserve"> </w:t>
      </w:r>
      <w:r w:rsidRPr="005B3A79">
        <w:rPr>
          <w:b/>
          <w:bCs/>
          <w:sz w:val="24"/>
          <w:szCs w:val="24"/>
        </w:rPr>
        <w:t>—</w:t>
      </w: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  <w:shd w:val="clear" w:color="auto" w:fill="FFFFFF"/>
        </w:rPr>
        <w:t xml:space="preserve">Архитектура </w:t>
      </w:r>
      <w:r>
        <w:rPr>
          <w:b/>
          <w:bCs/>
          <w:sz w:val="24"/>
          <w:szCs w:val="24"/>
          <w:shd w:val="clear" w:color="auto" w:fill="FFFFFF"/>
          <w:lang w:val="en-US"/>
        </w:rPr>
        <w:t>GPT</w:t>
      </w:r>
    </w:p>
    <w:p w14:paraId="4C50163A" w14:textId="6B595B67" w:rsidR="00C14519" w:rsidRPr="003E6EA5" w:rsidRDefault="00C14519" w:rsidP="00F1692B">
      <w:pPr>
        <w:pStyle w:val="aff3"/>
      </w:pPr>
      <w:r>
        <w:t xml:space="preserve">2. </w:t>
      </w:r>
      <w:proofErr w:type="spellStart"/>
      <w:r>
        <w:t>RoBERTa</w:t>
      </w:r>
      <w:proofErr w:type="spellEnd"/>
      <w:r>
        <w:t xml:space="preserve"> — это версия BERT, которая была оптимизирована с использованием более крупных датасетов и </w:t>
      </w:r>
      <w:proofErr w:type="spellStart"/>
      <w:r>
        <w:t>дольшего</w:t>
      </w:r>
      <w:proofErr w:type="spellEnd"/>
      <w:r>
        <w:t xml:space="preserve"> времени обучения. </w:t>
      </w:r>
      <w:proofErr w:type="spellStart"/>
      <w:r>
        <w:t>RoBERTa</w:t>
      </w:r>
      <w:proofErr w:type="spellEnd"/>
      <w:r>
        <w:t xml:space="preserve"> показывает улучшенные результаты на многих задачах NLP за счет более глубокой настройки параметров и исключения некоторых </w:t>
      </w:r>
      <w:proofErr w:type="spellStart"/>
      <w:r>
        <w:t>BERT’овских</w:t>
      </w:r>
      <w:proofErr w:type="spellEnd"/>
      <w:r>
        <w:t xml:space="preserve"> </w:t>
      </w:r>
      <w:r>
        <w:lastRenderedPageBreak/>
        <w:t xml:space="preserve">ограничений, таких как Next </w:t>
      </w:r>
      <w:proofErr w:type="spellStart"/>
      <w:r>
        <w:t>Sentence</w:t>
      </w:r>
      <w:proofErr w:type="spellEnd"/>
      <w:r>
        <w:t xml:space="preserve"> </w:t>
      </w:r>
      <w:proofErr w:type="spellStart"/>
      <w:r>
        <w:t>Prediction</w:t>
      </w:r>
      <w:proofErr w:type="spellEnd"/>
      <w:r>
        <w:t xml:space="preserve">. Тем не менее, для задачи анализа текста, </w:t>
      </w:r>
      <w:proofErr w:type="spellStart"/>
      <w:r>
        <w:t>RoBERTa</w:t>
      </w:r>
      <w:proofErr w:type="spellEnd"/>
      <w:r>
        <w:t xml:space="preserve"> может быть излишне сложной и ресурсоемкой.</w:t>
      </w:r>
    </w:p>
    <w:p w14:paraId="363F4A82" w14:textId="43845D3F" w:rsidR="002F37F5" w:rsidRDefault="002F37F5" w:rsidP="002F37F5">
      <w:pPr>
        <w:pStyle w:val="aff3"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76B8AC58" wp14:editId="2C052D5B">
            <wp:extent cx="6120130" cy="3780155"/>
            <wp:effectExtent l="0" t="0" r="0" b="0"/>
            <wp:docPr id="2074034886" name="Рисунок 2" descr="The RoBERTa model architecture. |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he RoBERTa model architecture. |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0C2F7" w14:textId="0800D7FB" w:rsidR="00C93F6B" w:rsidRPr="00443799" w:rsidRDefault="005A30B1" w:rsidP="005A30B1">
      <w:pPr>
        <w:pStyle w:val="aff3"/>
        <w:spacing w:after="120"/>
        <w:jc w:val="center"/>
        <w:rPr>
          <w:b/>
          <w:bCs/>
          <w:sz w:val="24"/>
          <w:szCs w:val="24"/>
          <w:shd w:val="clear" w:color="auto" w:fill="FFFFFF"/>
        </w:rPr>
      </w:pPr>
      <w:r>
        <w:rPr>
          <w:b/>
          <w:bCs/>
          <w:sz w:val="24"/>
          <w:szCs w:val="24"/>
          <w:shd w:val="clear" w:color="auto" w:fill="FFFFFF"/>
        </w:rPr>
        <w:t xml:space="preserve">Рисунок </w:t>
      </w:r>
      <w:r w:rsidRPr="00443799">
        <w:rPr>
          <w:b/>
          <w:bCs/>
          <w:sz w:val="24"/>
          <w:szCs w:val="24"/>
          <w:shd w:val="clear" w:color="auto" w:fill="FFFFFF"/>
        </w:rPr>
        <w:t>5</w:t>
      </w:r>
      <w:r>
        <w:rPr>
          <w:b/>
          <w:bCs/>
          <w:sz w:val="24"/>
          <w:szCs w:val="24"/>
          <w:shd w:val="clear" w:color="auto" w:fill="FFFFFF"/>
        </w:rPr>
        <w:t xml:space="preserve"> </w:t>
      </w:r>
      <w:r w:rsidRPr="005B3A79">
        <w:rPr>
          <w:b/>
          <w:bCs/>
          <w:sz w:val="24"/>
          <w:szCs w:val="24"/>
        </w:rPr>
        <w:t>—</w:t>
      </w: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  <w:shd w:val="clear" w:color="auto" w:fill="FFFFFF"/>
        </w:rPr>
        <w:t xml:space="preserve">Архитектура </w:t>
      </w:r>
      <w:proofErr w:type="spellStart"/>
      <w:r>
        <w:rPr>
          <w:b/>
          <w:bCs/>
          <w:sz w:val="24"/>
          <w:szCs w:val="24"/>
          <w:shd w:val="clear" w:color="auto" w:fill="FFFFFF"/>
          <w:lang w:val="en-US"/>
        </w:rPr>
        <w:t>ROBERTa</w:t>
      </w:r>
      <w:proofErr w:type="spellEnd"/>
    </w:p>
    <w:p w14:paraId="192569C0" w14:textId="192184DA" w:rsidR="00C14519" w:rsidRPr="003E6EA5" w:rsidRDefault="00C14519" w:rsidP="00C14519">
      <w:pPr>
        <w:pStyle w:val="aff3"/>
      </w:pPr>
      <w:r>
        <w:t xml:space="preserve">3. </w:t>
      </w:r>
      <w:proofErr w:type="spellStart"/>
      <w:r>
        <w:t>DistilBERT</w:t>
      </w:r>
      <w:proofErr w:type="spellEnd"/>
      <w:r>
        <w:t xml:space="preserve"> — упрощенная и более легкая версия BERT, предназначенная для ситуаций, где ресурсы ограничены. </w:t>
      </w:r>
      <w:proofErr w:type="spellStart"/>
      <w:r>
        <w:t>DistilBERT</w:t>
      </w:r>
      <w:proofErr w:type="spellEnd"/>
      <w:r>
        <w:t xml:space="preserve"> сохраняет около 95% точности BERT, потребляя при этом меньше ресурсов. Однако в задачах, требующих максимальной точности и глубокого понимания контекста, полноценный BERT может быть предпочтительнее.</w:t>
      </w:r>
    </w:p>
    <w:p w14:paraId="5360B9B0" w14:textId="77FBC4A9" w:rsidR="002F37F5" w:rsidRDefault="002F37F5" w:rsidP="002F37F5">
      <w:pPr>
        <w:pStyle w:val="aff3"/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E50A0F9" wp14:editId="32F932F9">
            <wp:extent cx="6120130" cy="2881630"/>
            <wp:effectExtent l="0" t="0" r="0" b="0"/>
            <wp:docPr id="1947462702" name="Рисунок 3" descr="The DistilBERT model architecture and components. | Download Scientific 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he DistilBERT model architecture and components. | Download Scientific  Diagra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22BB4" w14:textId="67DFB901" w:rsidR="00C93F6B" w:rsidRPr="005A30B1" w:rsidRDefault="005A30B1" w:rsidP="005A30B1">
      <w:pPr>
        <w:pStyle w:val="aff3"/>
        <w:spacing w:after="120"/>
        <w:jc w:val="center"/>
        <w:rPr>
          <w:b/>
          <w:bCs/>
          <w:sz w:val="24"/>
          <w:szCs w:val="24"/>
          <w:shd w:val="clear" w:color="auto" w:fill="FFFFFF"/>
        </w:rPr>
      </w:pPr>
      <w:r>
        <w:rPr>
          <w:b/>
          <w:bCs/>
          <w:sz w:val="24"/>
          <w:szCs w:val="24"/>
          <w:shd w:val="clear" w:color="auto" w:fill="FFFFFF"/>
        </w:rPr>
        <w:t xml:space="preserve">Рисунок </w:t>
      </w:r>
      <w:r w:rsidRPr="005A30B1">
        <w:rPr>
          <w:b/>
          <w:bCs/>
          <w:sz w:val="24"/>
          <w:szCs w:val="24"/>
          <w:shd w:val="clear" w:color="auto" w:fill="FFFFFF"/>
        </w:rPr>
        <w:t>6</w:t>
      </w:r>
      <w:r>
        <w:rPr>
          <w:b/>
          <w:bCs/>
          <w:sz w:val="24"/>
          <w:szCs w:val="24"/>
          <w:shd w:val="clear" w:color="auto" w:fill="FFFFFF"/>
        </w:rPr>
        <w:t xml:space="preserve"> </w:t>
      </w:r>
      <w:r w:rsidRPr="005B3A79">
        <w:rPr>
          <w:b/>
          <w:bCs/>
          <w:sz w:val="24"/>
          <w:szCs w:val="24"/>
        </w:rPr>
        <w:t>—</w:t>
      </w: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  <w:shd w:val="clear" w:color="auto" w:fill="FFFFFF"/>
        </w:rPr>
        <w:t>Архитектура</w:t>
      </w:r>
      <w:r w:rsidRPr="005A30B1">
        <w:rPr>
          <w:b/>
          <w:bCs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b/>
          <w:bCs/>
          <w:sz w:val="24"/>
          <w:szCs w:val="24"/>
          <w:shd w:val="clear" w:color="auto" w:fill="FFFFFF"/>
          <w:lang w:val="en-US"/>
        </w:rPr>
        <w:t>DistillBERTa</w:t>
      </w:r>
      <w:proofErr w:type="spellEnd"/>
    </w:p>
    <w:p w14:paraId="4B56B168" w14:textId="2CAF2B2A" w:rsidR="00C14519" w:rsidRDefault="00C14519" w:rsidP="00C14519">
      <w:pPr>
        <w:pStyle w:val="aff3"/>
      </w:pPr>
      <w:r>
        <w:t>Обоснование выбора BERT:</w:t>
      </w:r>
    </w:p>
    <w:p w14:paraId="31228E6E" w14:textId="1F65A38A" w:rsidR="00C14519" w:rsidRDefault="00C14519" w:rsidP="00C14519">
      <w:pPr>
        <w:pStyle w:val="aff3"/>
      </w:pPr>
      <w:r>
        <w:t xml:space="preserve">1. </w:t>
      </w:r>
      <w:proofErr w:type="spellStart"/>
      <w:r>
        <w:t>Бидирекциональное</w:t>
      </w:r>
      <w:proofErr w:type="spellEnd"/>
      <w:r>
        <w:t xml:space="preserve"> понимание контекста</w:t>
      </w:r>
    </w:p>
    <w:p w14:paraId="559489BC" w14:textId="193F96F6" w:rsidR="00C14519" w:rsidRPr="003E6EA5" w:rsidRDefault="00C14519" w:rsidP="00C14519">
      <w:pPr>
        <w:pStyle w:val="aff3"/>
      </w:pPr>
      <w:r>
        <w:t>BERT уникален тем, что обрабатывает тексты, учитывая контекст с обеих сторон — как справа, так и слева от текущего слова. Это отличает его от традиционных однонаправленных моделей, таких как GPT, где контекст слова рассматривается лишь с одной стороны. В сфере HR это особенно важно, так как многие ключевые навыки и опыт работы могут быть правильно интерпретированы только с учетом всего контекста предложения.</w:t>
      </w:r>
    </w:p>
    <w:p w14:paraId="3E74CD62" w14:textId="7AE0E3AC" w:rsidR="00C14519" w:rsidRDefault="00C14519" w:rsidP="00C14519">
      <w:pPr>
        <w:pStyle w:val="aff3"/>
      </w:pPr>
      <w:r>
        <w:t xml:space="preserve"> 2. Маскированное языковое моделирование</w:t>
      </w:r>
    </w:p>
    <w:p w14:paraId="43DE4B13" w14:textId="378F2D31" w:rsidR="00C14519" w:rsidRPr="003E6EA5" w:rsidRDefault="00C14519" w:rsidP="00C14519">
      <w:pPr>
        <w:pStyle w:val="aff3"/>
      </w:pPr>
      <w:r>
        <w:t>Техника маскированного языкового моделирования (MLM) в BERT позволяет модели лучше понимать связи между словами. BERT обучается на предсказании маскированных слов, что требует понимания их контекста, а не просто последовательности слов. Это помогает модели выявлять более глубокие смысловые связи в тексте, что критично для анализа профессиональных текстов, где одно и то же слово может иметь различные значения в зависимости от контекста.</w:t>
      </w:r>
    </w:p>
    <w:p w14:paraId="41F2F15E" w14:textId="419F2DAE" w:rsidR="00C14519" w:rsidRDefault="00C14519" w:rsidP="00C14519">
      <w:pPr>
        <w:pStyle w:val="aff3"/>
      </w:pPr>
      <w:r>
        <w:t xml:space="preserve"> 3. Передача и применение знаний</w:t>
      </w:r>
    </w:p>
    <w:p w14:paraId="656F8F99" w14:textId="0AC571C4" w:rsidR="00C14519" w:rsidRPr="003E6EA5" w:rsidRDefault="00C14519" w:rsidP="00C14519">
      <w:pPr>
        <w:pStyle w:val="aff3"/>
      </w:pPr>
      <w:r>
        <w:t xml:space="preserve">BERT предварительно обучен на огромном корпусе текста из Интернета, что обеспечивает широкое понимание естественного языка. Это позволяет </w:t>
      </w:r>
      <w:r>
        <w:lastRenderedPageBreak/>
        <w:t xml:space="preserve">модели лучше адаптироваться к специфике профессиональной лексики, такой как терминология в различных отраслях. Важно, что </w:t>
      </w:r>
      <w:proofErr w:type="gramStart"/>
      <w:r>
        <w:t>модель может быть</w:t>
      </w:r>
      <w:proofErr w:type="gramEnd"/>
      <w:r>
        <w:t xml:space="preserve"> </w:t>
      </w:r>
      <w:proofErr w:type="spellStart"/>
      <w:r>
        <w:t>дообучена</w:t>
      </w:r>
      <w:proofErr w:type="spellEnd"/>
      <w:r>
        <w:t xml:space="preserve"> на специфических данных (например, корпусе профессиональных резюме и описаний вакансий), что повышает точность и релевантность результатов анализа.</w:t>
      </w:r>
    </w:p>
    <w:p w14:paraId="03E4D34D" w14:textId="5D6DF9CE" w:rsidR="00C14519" w:rsidRDefault="00C14519" w:rsidP="00C14519">
      <w:pPr>
        <w:pStyle w:val="aff3"/>
      </w:pPr>
      <w:r>
        <w:t xml:space="preserve"> 4. Обработка больших и сложных данных</w:t>
      </w:r>
    </w:p>
    <w:p w14:paraId="77F1FB5E" w14:textId="53AA322F" w:rsidR="00C14519" w:rsidRPr="003E6EA5" w:rsidRDefault="00C14519" w:rsidP="00C14519">
      <w:pPr>
        <w:pStyle w:val="aff3"/>
      </w:pPr>
      <w:r>
        <w:t>BERT эффективно работает с большими объемами данных благодаря своей архитектуре, основанной на трансформерах. Это позволяет модели обрабатывать большие и сложные наборы текстов без значительной потери производительности, что важно при работе с обширными базами данных вакансий и резюме.</w:t>
      </w:r>
    </w:p>
    <w:p w14:paraId="1945431B" w14:textId="691A6044" w:rsidR="00C14519" w:rsidRDefault="00C14519" w:rsidP="00C14519">
      <w:pPr>
        <w:pStyle w:val="aff3"/>
      </w:pPr>
      <w:r>
        <w:t xml:space="preserve"> 5. Возможности тонкой настройки</w:t>
      </w:r>
    </w:p>
    <w:p w14:paraId="13442041" w14:textId="520D9EFB" w:rsidR="00C14519" w:rsidRPr="003E6EA5" w:rsidRDefault="00C14519" w:rsidP="00C14519">
      <w:pPr>
        <w:pStyle w:val="aff3"/>
      </w:pPr>
      <w:r>
        <w:t>Настройка BERT под конкретные задачи (</w:t>
      </w:r>
      <w:proofErr w:type="spellStart"/>
      <w:r>
        <w:t>fine-tuning</w:t>
      </w:r>
      <w:proofErr w:type="spellEnd"/>
      <w:r>
        <w:t>) позволяет добиться высокой точности в специфических приложениях, таких как классификация резюме, оценка соответствия квалификации и даже анализ эмоциональной окраски текста. Это обеспечивает значительную гибкость и мощь в руках разработчиков систем по подбору персонала.</w:t>
      </w:r>
    </w:p>
    <w:p w14:paraId="208A827D" w14:textId="37961104" w:rsidR="00C14519" w:rsidRDefault="00C14519" w:rsidP="00C14519">
      <w:pPr>
        <w:pStyle w:val="aff3"/>
      </w:pPr>
      <w:r>
        <w:t>В итоге, выбор BERT для задачи анализа резюме и вакансий не только обоснован высокой эффективностью этой модели в обработке естественного языка, но и ее способностью к адаптации, масштабированию и точной настройке под нужды конкретной задачи, делая процесс отбора персонала более точным и объективным.</w:t>
      </w:r>
    </w:p>
    <w:p w14:paraId="4083DBCE" w14:textId="45B4AA8E" w:rsidR="006F0992" w:rsidRPr="00956A65" w:rsidRDefault="00C10152" w:rsidP="00956A65">
      <w:pPr>
        <w:pStyle w:val="2"/>
        <w:numPr>
          <w:ilvl w:val="0"/>
          <w:numId w:val="40"/>
        </w:numPr>
        <w:ind w:left="0" w:firstLine="709"/>
      </w:pPr>
      <w:bookmarkStart w:id="8" w:name="_Toc169202915"/>
      <w:r>
        <w:t>Возможные подходы к построению предсказательной модели</w:t>
      </w:r>
      <w:bookmarkEnd w:id="8"/>
    </w:p>
    <w:p w14:paraId="6751C441" w14:textId="2A12453E" w:rsidR="00271921" w:rsidRDefault="00271921" w:rsidP="00271921">
      <w:pPr>
        <w:pStyle w:val="aff3"/>
        <w:ind w:firstLine="708"/>
      </w:pPr>
      <w:r>
        <w:t xml:space="preserve">Для построения эффективной предсказательной модели, способной оценивать успешность кандидатов по их резюме и характеристикам вакансий, можно использовать различные методы машинного обучения. Эти методы могут включать как классические алгоритмы, так и более современные подходы, </w:t>
      </w:r>
      <w:r>
        <w:lastRenderedPageBreak/>
        <w:t>использующие глубокое обучение. В этой главе мы рассмотрим несколько потенциальных подходов, которые могут быть применены в рамках нашего исследования.</w:t>
      </w:r>
    </w:p>
    <w:p w14:paraId="0997C54B" w14:textId="4E580451" w:rsidR="00271921" w:rsidRPr="005A30B1" w:rsidRDefault="005A30B1" w:rsidP="00271921">
      <w:pPr>
        <w:pStyle w:val="aff3"/>
        <w:rPr>
          <w:b/>
          <w:bCs/>
        </w:rPr>
      </w:pPr>
      <w:r w:rsidRPr="005A30B1">
        <w:rPr>
          <w:b/>
          <w:bCs/>
        </w:rPr>
        <w:t>Л</w:t>
      </w:r>
      <w:r w:rsidR="00271921" w:rsidRPr="005A30B1">
        <w:rPr>
          <w:b/>
          <w:bCs/>
        </w:rPr>
        <w:t>огистическая регрессия</w:t>
      </w:r>
    </w:p>
    <w:p w14:paraId="11181C3E" w14:textId="392EEEA5" w:rsidR="00271921" w:rsidRPr="003E6EA5" w:rsidRDefault="00271921" w:rsidP="00271921">
      <w:pPr>
        <w:pStyle w:val="aff3"/>
      </w:pPr>
      <w:r>
        <w:t>Логистическая регрессия — это статистический метод анализа набора данных, в котором одна или несколько независимых переменных определяют исход. Этот метод хорошо подходит для задач бинарной классификации и может быть использован для предсказания того, подходит ли кандидат на вакансию. Плюсы логистической регрессии включают простоту интерпретации результатов и меньшую вычислительную сложность по сравнению с более сложными моделями.</w:t>
      </w:r>
    </w:p>
    <w:p w14:paraId="27363933" w14:textId="663D20C8" w:rsidR="00C93F6B" w:rsidRDefault="00065B4C" w:rsidP="00C93F6B">
      <w:pPr>
        <w:pStyle w:val="aff3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B6CEF3E" wp14:editId="5E5420DA">
            <wp:extent cx="4876800" cy="3688080"/>
            <wp:effectExtent l="0" t="0" r="0" b="7620"/>
            <wp:docPr id="1010234230" name="Рисунок 6" descr="What Is Logistic Regression? | Built 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What Is Logistic Regression? | Built I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9B2CC" w14:textId="3BDD6CD8" w:rsidR="00C93F6B" w:rsidRPr="005A30B1" w:rsidRDefault="005A30B1" w:rsidP="005A30B1">
      <w:pPr>
        <w:pStyle w:val="aff3"/>
        <w:spacing w:after="120"/>
        <w:jc w:val="center"/>
        <w:rPr>
          <w:b/>
          <w:bCs/>
          <w:sz w:val="24"/>
          <w:szCs w:val="24"/>
          <w:shd w:val="clear" w:color="auto" w:fill="FFFFFF"/>
        </w:rPr>
      </w:pPr>
      <w:r>
        <w:rPr>
          <w:b/>
          <w:bCs/>
          <w:sz w:val="24"/>
          <w:szCs w:val="24"/>
          <w:shd w:val="clear" w:color="auto" w:fill="FFFFFF"/>
        </w:rPr>
        <w:t xml:space="preserve">Рисунок </w:t>
      </w:r>
      <w:r w:rsidRPr="005A30B1">
        <w:rPr>
          <w:b/>
          <w:bCs/>
          <w:sz w:val="24"/>
          <w:szCs w:val="24"/>
          <w:shd w:val="clear" w:color="auto" w:fill="FFFFFF"/>
        </w:rPr>
        <w:t>7</w:t>
      </w:r>
      <w:r>
        <w:rPr>
          <w:b/>
          <w:bCs/>
          <w:sz w:val="24"/>
          <w:szCs w:val="24"/>
          <w:shd w:val="clear" w:color="auto" w:fill="FFFFFF"/>
        </w:rPr>
        <w:t xml:space="preserve"> </w:t>
      </w:r>
      <w:r w:rsidRPr="005B3A79">
        <w:rPr>
          <w:b/>
          <w:bCs/>
          <w:sz w:val="24"/>
          <w:szCs w:val="24"/>
        </w:rPr>
        <w:t>—</w:t>
      </w: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  <w:shd w:val="clear" w:color="auto" w:fill="FFFFFF"/>
        </w:rPr>
        <w:t>Логистическая регрессия</w:t>
      </w:r>
    </w:p>
    <w:p w14:paraId="542F7E76" w14:textId="6E33D3CB" w:rsidR="00271921" w:rsidRPr="005A30B1" w:rsidRDefault="00271921" w:rsidP="00271921">
      <w:pPr>
        <w:pStyle w:val="aff3"/>
        <w:rPr>
          <w:b/>
          <w:bCs/>
        </w:rPr>
      </w:pPr>
      <w:r w:rsidRPr="005A30B1">
        <w:rPr>
          <w:b/>
          <w:bCs/>
        </w:rPr>
        <w:t xml:space="preserve">Градиентный </w:t>
      </w:r>
      <w:proofErr w:type="spellStart"/>
      <w:r w:rsidRPr="005A30B1">
        <w:rPr>
          <w:b/>
          <w:bCs/>
        </w:rPr>
        <w:t>бустинг</w:t>
      </w:r>
      <w:proofErr w:type="spellEnd"/>
    </w:p>
    <w:p w14:paraId="2AE16EDB" w14:textId="0B7792BB" w:rsidR="00271921" w:rsidRPr="003E6EA5" w:rsidRDefault="00271921" w:rsidP="00271921">
      <w:pPr>
        <w:pStyle w:val="aff3"/>
      </w:pPr>
      <w:r>
        <w:t xml:space="preserve">Градиентный </w:t>
      </w:r>
      <w:proofErr w:type="spellStart"/>
      <w:r>
        <w:t>бустинг</w:t>
      </w:r>
      <w:proofErr w:type="spellEnd"/>
      <w:r>
        <w:t xml:space="preserve"> — это техника машинного обучения для задач регрессии и классификации, которая строит модель в форме ансамбля слабых предсказывающих моделей, обычно деревьев решений. Этот метод особенно эффективен благодаря своей способности минимизировать ошибку </w:t>
      </w:r>
      <w:r>
        <w:lastRenderedPageBreak/>
        <w:t xml:space="preserve">предсказания и адаптивности к сложным нелинейным закономерностям в данных. Градиентный </w:t>
      </w:r>
      <w:proofErr w:type="spellStart"/>
      <w:r>
        <w:t>бустинг</w:t>
      </w:r>
      <w:proofErr w:type="spellEnd"/>
      <w:r>
        <w:t xml:space="preserve"> хорошо работает даже с небольшими объемами данных и может обеспечить высокую точность предсказания.</w:t>
      </w:r>
    </w:p>
    <w:p w14:paraId="484DF7B0" w14:textId="7223F380" w:rsidR="005A30B1" w:rsidRDefault="00065B4C" w:rsidP="005A30B1">
      <w:pPr>
        <w:pStyle w:val="aff3"/>
        <w:ind w:firstLine="0"/>
        <w:jc w:val="center"/>
      </w:pPr>
      <w:r>
        <w:rPr>
          <w:noProof/>
        </w:rPr>
        <w:drawing>
          <wp:inline distT="0" distB="0" distL="0" distR="0" wp14:anchorId="7CAF02F6" wp14:editId="15D79AFF">
            <wp:extent cx="4917558" cy="3726180"/>
            <wp:effectExtent l="0" t="0" r="0" b="7620"/>
            <wp:docPr id="597132679" name="Рисунок 4" descr="Understanding Gradient Boosting. This is part three of the following… | by  Hemashreekilari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nderstanding Gradient Boosting. This is part three of the following… | by  Hemashreekilari | Medium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062" cy="3731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2A00E" w14:textId="20BF1303" w:rsidR="005A30B1" w:rsidRPr="005A30B1" w:rsidRDefault="005A30B1" w:rsidP="005A30B1">
      <w:pPr>
        <w:pStyle w:val="aff3"/>
        <w:spacing w:after="120"/>
        <w:jc w:val="center"/>
        <w:rPr>
          <w:b/>
          <w:bCs/>
          <w:sz w:val="24"/>
          <w:szCs w:val="24"/>
          <w:shd w:val="clear" w:color="auto" w:fill="FFFFFF"/>
        </w:rPr>
      </w:pPr>
      <w:r>
        <w:rPr>
          <w:b/>
          <w:bCs/>
          <w:sz w:val="24"/>
          <w:szCs w:val="24"/>
          <w:shd w:val="clear" w:color="auto" w:fill="FFFFFF"/>
        </w:rPr>
        <w:t xml:space="preserve">Рисунок 8 </w:t>
      </w:r>
      <w:r w:rsidRPr="005B3A79">
        <w:rPr>
          <w:b/>
          <w:bCs/>
          <w:sz w:val="24"/>
          <w:szCs w:val="24"/>
        </w:rPr>
        <w:t>—</w:t>
      </w: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  <w:shd w:val="clear" w:color="auto" w:fill="FFFFFF"/>
        </w:rPr>
        <w:t xml:space="preserve">Градиентный </w:t>
      </w:r>
      <w:proofErr w:type="spellStart"/>
      <w:r>
        <w:rPr>
          <w:b/>
          <w:bCs/>
          <w:sz w:val="24"/>
          <w:szCs w:val="24"/>
          <w:shd w:val="clear" w:color="auto" w:fill="FFFFFF"/>
        </w:rPr>
        <w:t>бустинг</w:t>
      </w:r>
      <w:proofErr w:type="spellEnd"/>
    </w:p>
    <w:p w14:paraId="6ADDB3A9" w14:textId="341243D4" w:rsidR="00271921" w:rsidRPr="005A30B1" w:rsidRDefault="00271921" w:rsidP="00271921">
      <w:pPr>
        <w:pStyle w:val="aff3"/>
        <w:rPr>
          <w:b/>
          <w:bCs/>
        </w:rPr>
      </w:pPr>
      <w:r w:rsidRPr="005A30B1">
        <w:rPr>
          <w:b/>
          <w:bCs/>
        </w:rPr>
        <w:t>Случайный лес</w:t>
      </w:r>
    </w:p>
    <w:p w14:paraId="45F466DF" w14:textId="4E8AA7AC" w:rsidR="00271921" w:rsidRPr="003E6EA5" w:rsidRDefault="00271921" w:rsidP="00271921">
      <w:pPr>
        <w:pStyle w:val="aff3"/>
      </w:pPr>
      <w:r>
        <w:t>Случайный лес — это метод ансамблевого обучения, базирующийся на агрегировании результатов множества деревьев решений. Этот метод хорошо подходит для классификации и регрессии и известен своей способностью к обработке больших данных с множеством входных переменных. Случайный лес помогает уменьшить переобучение, которое часто встречается в деревьях решений, и увеличивает точность модели благодаря механизму голосования или усреднения.</w:t>
      </w:r>
    </w:p>
    <w:p w14:paraId="330754B0" w14:textId="55392401" w:rsidR="00065B4C" w:rsidRDefault="00065B4C" w:rsidP="00065B4C">
      <w:pPr>
        <w:pStyle w:val="af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7BD8A2D" wp14:editId="0E3156B2">
            <wp:extent cx="4412637" cy="4488180"/>
            <wp:effectExtent l="0" t="0" r="6985" b="7620"/>
            <wp:docPr id="1764727318" name="Рисунок 5" descr="8. Image classification - Random Fores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8. Image classification - Random Forest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448" cy="4492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2C3DA" w14:textId="252B485F" w:rsidR="005A30B1" w:rsidRPr="005A30B1" w:rsidRDefault="005A30B1" w:rsidP="005A30B1">
      <w:pPr>
        <w:pStyle w:val="aff3"/>
        <w:spacing w:after="120"/>
        <w:jc w:val="center"/>
        <w:rPr>
          <w:b/>
          <w:bCs/>
          <w:sz w:val="24"/>
          <w:szCs w:val="24"/>
          <w:shd w:val="clear" w:color="auto" w:fill="FFFFFF"/>
        </w:rPr>
      </w:pPr>
      <w:r>
        <w:rPr>
          <w:b/>
          <w:bCs/>
          <w:sz w:val="24"/>
          <w:szCs w:val="24"/>
          <w:shd w:val="clear" w:color="auto" w:fill="FFFFFF"/>
        </w:rPr>
        <w:t xml:space="preserve">Рисунок 9 </w:t>
      </w:r>
      <w:r w:rsidRPr="005B3A79">
        <w:rPr>
          <w:b/>
          <w:bCs/>
          <w:sz w:val="24"/>
          <w:szCs w:val="24"/>
        </w:rPr>
        <w:t>—</w:t>
      </w: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  <w:shd w:val="clear" w:color="auto" w:fill="FFFFFF"/>
        </w:rPr>
        <w:t>Случайный лес</w:t>
      </w:r>
    </w:p>
    <w:p w14:paraId="4D383E89" w14:textId="735A32E9" w:rsidR="00271921" w:rsidRPr="005A30B1" w:rsidRDefault="00271921" w:rsidP="00271921">
      <w:pPr>
        <w:pStyle w:val="aff3"/>
        <w:rPr>
          <w:b/>
          <w:bCs/>
        </w:rPr>
      </w:pPr>
      <w:r w:rsidRPr="005A30B1">
        <w:rPr>
          <w:b/>
          <w:bCs/>
        </w:rPr>
        <w:t>Нейронные сети</w:t>
      </w:r>
    </w:p>
    <w:p w14:paraId="5190D4C0" w14:textId="7E5F1DF7" w:rsidR="00271921" w:rsidRPr="003E6EA5" w:rsidRDefault="00271921" w:rsidP="00271921">
      <w:pPr>
        <w:pStyle w:val="aff3"/>
      </w:pPr>
      <w:r>
        <w:t xml:space="preserve">Глубокое обучение с использованием нейронных сетей может предложить значительные преимущества для обработки естественного языка, особенно при работе с большими и сложными наборами данных. Нейронные сети могут обучаться на задачах, связанных с текстом, и эффективно обрабатывать сложные зависимости и нелинейности. Использование </w:t>
      </w:r>
      <w:proofErr w:type="spellStart"/>
      <w:r>
        <w:t>сверточных</w:t>
      </w:r>
      <w:proofErr w:type="spellEnd"/>
      <w:r>
        <w:t xml:space="preserve"> нейронных сетей (CNN) или рекуррентных нейронных сетей (RNN) может быть особенно полезно для извлечения значимых признаков из текста резюме и вакансий.</w:t>
      </w:r>
    </w:p>
    <w:p w14:paraId="193977F6" w14:textId="66D179A8" w:rsidR="00065B4C" w:rsidRDefault="00065B4C" w:rsidP="00065B4C">
      <w:pPr>
        <w:pStyle w:val="af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6B9C820" wp14:editId="662ECD70">
            <wp:extent cx="4390528" cy="2766060"/>
            <wp:effectExtent l="0" t="0" r="0" b="0"/>
            <wp:docPr id="1728165989" name="Рисунок 7" descr="Artificial Neural Networks and its Applications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rtificial Neural Networks and its Applications - GeeksforGeek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470" cy="2767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6E901" w14:textId="2787A461" w:rsidR="005A30B1" w:rsidRPr="005A30B1" w:rsidRDefault="005A30B1" w:rsidP="005A30B1">
      <w:pPr>
        <w:pStyle w:val="aff3"/>
        <w:spacing w:after="120"/>
        <w:jc w:val="center"/>
        <w:rPr>
          <w:b/>
          <w:bCs/>
          <w:sz w:val="24"/>
          <w:szCs w:val="24"/>
          <w:shd w:val="clear" w:color="auto" w:fill="FFFFFF"/>
        </w:rPr>
      </w:pPr>
      <w:r>
        <w:rPr>
          <w:b/>
          <w:bCs/>
          <w:sz w:val="24"/>
          <w:szCs w:val="24"/>
          <w:shd w:val="clear" w:color="auto" w:fill="FFFFFF"/>
        </w:rPr>
        <w:t xml:space="preserve">Рисунок 10 </w:t>
      </w:r>
      <w:r w:rsidRPr="005B3A79">
        <w:rPr>
          <w:b/>
          <w:bCs/>
          <w:sz w:val="24"/>
          <w:szCs w:val="24"/>
        </w:rPr>
        <w:t>—</w:t>
      </w: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  <w:shd w:val="clear" w:color="auto" w:fill="FFFFFF"/>
        </w:rPr>
        <w:t>Нейронная сети</w:t>
      </w:r>
    </w:p>
    <w:p w14:paraId="73FB9ECB" w14:textId="18067020" w:rsidR="00271921" w:rsidRPr="005A30B1" w:rsidRDefault="00271921" w:rsidP="00271921">
      <w:pPr>
        <w:pStyle w:val="aff3"/>
        <w:rPr>
          <w:b/>
          <w:bCs/>
        </w:rPr>
      </w:pPr>
      <w:r>
        <w:t xml:space="preserve"> </w:t>
      </w:r>
      <w:r w:rsidRPr="005A30B1">
        <w:rPr>
          <w:b/>
          <w:bCs/>
        </w:rPr>
        <w:t>Трансформеры</w:t>
      </w:r>
    </w:p>
    <w:p w14:paraId="1E48547B" w14:textId="33C8DE4D" w:rsidR="00271921" w:rsidRPr="003E6EA5" w:rsidRDefault="00271921" w:rsidP="00271921">
      <w:pPr>
        <w:pStyle w:val="aff3"/>
      </w:pPr>
      <w:r>
        <w:t>Исходя из успеха архитектуры трансформеров, как в случае с BERT, мы можем разработать специализированную модель, которая адаптирована специально для наших нужд в предсказании успешности кандидатов. Модели, основанные на трансформерах, могут эффективно учитывать контекст в тексте и выделять значимые признаки, которые другие модели могут пропустить.</w:t>
      </w:r>
    </w:p>
    <w:p w14:paraId="194A7637" w14:textId="202E7493" w:rsidR="00065B4C" w:rsidRDefault="00065B4C" w:rsidP="00065B4C">
      <w:pPr>
        <w:pStyle w:val="aff3"/>
        <w:ind w:firstLine="0"/>
        <w:jc w:val="center"/>
      </w:pPr>
      <w:r>
        <w:rPr>
          <w:noProof/>
        </w:rPr>
        <w:drawing>
          <wp:inline distT="0" distB="0" distL="0" distR="0" wp14:anchorId="278B66D5" wp14:editId="4F47BD2D">
            <wp:extent cx="2633535" cy="3710940"/>
            <wp:effectExtent l="0" t="0" r="0" b="3810"/>
            <wp:docPr id="1418979256" name="Рисунок 8" descr="The Transformer Model - MachineLearningMastery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he Transformer Model - MachineLearningMastery.com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873" cy="374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5A7D2" w14:textId="2ECB8A64" w:rsidR="005A30B1" w:rsidRPr="005A30B1" w:rsidRDefault="005A30B1" w:rsidP="005A30B1">
      <w:pPr>
        <w:pStyle w:val="aff3"/>
        <w:spacing w:after="120"/>
        <w:jc w:val="center"/>
        <w:rPr>
          <w:b/>
          <w:bCs/>
          <w:sz w:val="24"/>
          <w:szCs w:val="24"/>
          <w:shd w:val="clear" w:color="auto" w:fill="FFFFFF"/>
        </w:rPr>
      </w:pPr>
      <w:r>
        <w:rPr>
          <w:b/>
          <w:bCs/>
          <w:sz w:val="24"/>
          <w:szCs w:val="24"/>
          <w:shd w:val="clear" w:color="auto" w:fill="FFFFFF"/>
        </w:rPr>
        <w:t xml:space="preserve">Рисунок 11 </w:t>
      </w:r>
      <w:r w:rsidRPr="005B3A79">
        <w:rPr>
          <w:b/>
          <w:bCs/>
          <w:sz w:val="24"/>
          <w:szCs w:val="24"/>
        </w:rPr>
        <w:t>—</w:t>
      </w: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  <w:shd w:val="clear" w:color="auto" w:fill="FFFFFF"/>
        </w:rPr>
        <w:t>Трансформер</w:t>
      </w:r>
    </w:p>
    <w:p w14:paraId="6EC0531B" w14:textId="5E0D112A" w:rsidR="00271921" w:rsidRPr="005A30B1" w:rsidRDefault="00271921" w:rsidP="00271921">
      <w:pPr>
        <w:pStyle w:val="aff3"/>
        <w:rPr>
          <w:b/>
          <w:bCs/>
        </w:rPr>
      </w:pPr>
      <w:r w:rsidRPr="005A30B1">
        <w:rPr>
          <w:b/>
          <w:bCs/>
        </w:rPr>
        <w:lastRenderedPageBreak/>
        <w:t>Анализ и выбор подхода</w:t>
      </w:r>
    </w:p>
    <w:p w14:paraId="4BBAC286" w14:textId="7B8AA693" w:rsidR="00271921" w:rsidRPr="00271921" w:rsidRDefault="00271921" w:rsidP="00271921">
      <w:pPr>
        <w:pStyle w:val="aff3"/>
      </w:pPr>
      <w:r>
        <w:t xml:space="preserve">Выбор подхода к построению модели зависит от множества факторов, включая объем доступных данных, требования к интерпретируемости модели, вычислительные ресурсы и специфику задачи. В данном контексте, мною была выбрана модель градиентного </w:t>
      </w:r>
      <w:proofErr w:type="spellStart"/>
      <w:r>
        <w:t>бустинга</w:t>
      </w:r>
      <w:proofErr w:type="spellEnd"/>
      <w:r>
        <w:t xml:space="preserve"> вместе с подбором </w:t>
      </w:r>
      <w:proofErr w:type="spellStart"/>
      <w:r>
        <w:t>гиперпараметров</w:t>
      </w:r>
      <w:proofErr w:type="spellEnd"/>
      <w:r>
        <w:t xml:space="preserve"> при помощи </w:t>
      </w:r>
      <w:proofErr w:type="spellStart"/>
      <w:r>
        <w:rPr>
          <w:lang w:val="en-US"/>
        </w:rPr>
        <w:t>GridSearch</w:t>
      </w:r>
      <w:proofErr w:type="spellEnd"/>
      <w:r>
        <w:t>. Обоснование этого метода описано в следующем разделе.</w:t>
      </w:r>
    </w:p>
    <w:p w14:paraId="1947CBCA" w14:textId="3297BED2" w:rsidR="002C1F8F" w:rsidRPr="002C1F8F" w:rsidRDefault="00271921" w:rsidP="00A9309D">
      <w:pPr>
        <w:pStyle w:val="2"/>
        <w:numPr>
          <w:ilvl w:val="0"/>
          <w:numId w:val="39"/>
        </w:numPr>
        <w:ind w:left="0" w:firstLine="709"/>
      </w:pPr>
      <w:bookmarkStart w:id="9" w:name="_Toc169202916"/>
      <w:r>
        <w:rPr>
          <w:rStyle w:val="20"/>
          <w:b/>
          <w:bCs/>
        </w:rPr>
        <w:t>Обоснование выбора метода решения задачи</w:t>
      </w:r>
      <w:bookmarkEnd w:id="9"/>
    </w:p>
    <w:p w14:paraId="35B2D652" w14:textId="02803E35" w:rsidR="00271921" w:rsidRDefault="00271921" w:rsidP="00271921">
      <w:pPr>
        <w:pStyle w:val="aff3"/>
      </w:pPr>
      <w:r>
        <w:t xml:space="preserve">Выбор подхода к построению модели зависит от множества факторов, включая объем доступных данных, требования к интерпретируемости модели, вычислительные ресурсы и специфику задачи. В контексте нашей задачи, градиентный </w:t>
      </w:r>
      <w:proofErr w:type="spellStart"/>
      <w:r>
        <w:t>бустинг</w:t>
      </w:r>
      <w:proofErr w:type="spellEnd"/>
      <w:r>
        <w:t xml:space="preserve"> в сочетании с техникой </w:t>
      </w:r>
      <w:proofErr w:type="spellStart"/>
      <w:r>
        <w:t>GridSearch</w:t>
      </w:r>
      <w:proofErr w:type="spellEnd"/>
      <w:r>
        <w:t xml:space="preserve"> для оптимизации </w:t>
      </w:r>
      <w:proofErr w:type="spellStart"/>
      <w:r>
        <w:t>гиперпараметров</w:t>
      </w:r>
      <w:proofErr w:type="spellEnd"/>
      <w:r>
        <w:t xml:space="preserve"> представляет собой привлекательный выбор по нескольким причинам.</w:t>
      </w:r>
    </w:p>
    <w:p w14:paraId="62A3D5FB" w14:textId="681DFD9D" w:rsidR="00271921" w:rsidRDefault="00271921" w:rsidP="00271921">
      <w:pPr>
        <w:pStyle w:val="aff3"/>
      </w:pPr>
      <w:r>
        <w:t>1. Высокая точность и адаптивность</w:t>
      </w:r>
    </w:p>
    <w:p w14:paraId="4C186E0A" w14:textId="32C66668" w:rsidR="00271921" w:rsidRDefault="00271921" w:rsidP="00271921">
      <w:pPr>
        <w:pStyle w:val="aff3"/>
      </w:pPr>
      <w:r>
        <w:t xml:space="preserve">Градиентный </w:t>
      </w:r>
      <w:proofErr w:type="spellStart"/>
      <w:r>
        <w:t>бустинг</w:t>
      </w:r>
      <w:proofErr w:type="spellEnd"/>
      <w:r>
        <w:t xml:space="preserve"> известен своей высокой точностью и способностью адаптироваться к сложным закономерностям в данных. Метод строит ансамбль из простых моделей (чаще всего деревьев решений), последовательно улучшая предсказания на основе предыдущих ошибок. Это делает его особенно эффективным для нашей задачи, где необходимо учитывать множество переменных и их взаимосвязи в резюме и описаниях вакансий.</w:t>
      </w:r>
    </w:p>
    <w:p w14:paraId="6042620D" w14:textId="121948E6" w:rsidR="00271921" w:rsidRDefault="00271921" w:rsidP="00271921">
      <w:pPr>
        <w:pStyle w:val="aff3"/>
      </w:pPr>
      <w:r>
        <w:t xml:space="preserve"> 2. Управление переобучением</w:t>
      </w:r>
    </w:p>
    <w:p w14:paraId="5B0EDCC3" w14:textId="390C953F" w:rsidR="00271921" w:rsidRDefault="00271921" w:rsidP="00271921">
      <w:pPr>
        <w:pStyle w:val="aff3"/>
      </w:pPr>
      <w:r>
        <w:t xml:space="preserve">Переобучение — распространенная проблема в машинном обучении, особенно при работе с текстовыми данными, где возможно множество интерпретаций. Градиентный </w:t>
      </w:r>
      <w:proofErr w:type="spellStart"/>
      <w:r>
        <w:t>бустинг</w:t>
      </w:r>
      <w:proofErr w:type="spellEnd"/>
      <w:r>
        <w:t xml:space="preserve"> позволяет контролировать переобучение через различные параметры, такие как глубина дерева, количество деревьев и скорость обучения, что обеспечивает баланс между сложностью модели и ее обобщающей способностью.</w:t>
      </w:r>
    </w:p>
    <w:p w14:paraId="64380353" w14:textId="73F1493E" w:rsidR="00271921" w:rsidRDefault="00271921" w:rsidP="00271921">
      <w:pPr>
        <w:pStyle w:val="aff3"/>
      </w:pPr>
      <w:r>
        <w:t xml:space="preserve"> 3. Обработка различных типов данных</w:t>
      </w:r>
    </w:p>
    <w:p w14:paraId="7BB19EB5" w14:textId="4087F2AC" w:rsidR="00271921" w:rsidRDefault="00271921" w:rsidP="00271921">
      <w:pPr>
        <w:pStyle w:val="aff3"/>
      </w:pPr>
      <w:r>
        <w:lastRenderedPageBreak/>
        <w:t xml:space="preserve">В нашем наборе данных присутствуют как числовые, так и категориальные переменные. Градиентный </w:t>
      </w:r>
      <w:proofErr w:type="spellStart"/>
      <w:r>
        <w:t>бустинг</w:t>
      </w:r>
      <w:proofErr w:type="spellEnd"/>
      <w:r>
        <w:t xml:space="preserve"> эффективно работает с такими смешанными данными, автоматически обрабатывая категориальные переменные и интегрируя их в процесс обучения без необходимости предварительной обработки.</w:t>
      </w:r>
    </w:p>
    <w:p w14:paraId="113765C9" w14:textId="7694AB99" w:rsidR="00271921" w:rsidRPr="00271921" w:rsidRDefault="00271921" w:rsidP="00271921">
      <w:pPr>
        <w:pStyle w:val="aff3"/>
        <w:rPr>
          <w:b/>
          <w:bCs/>
        </w:rPr>
      </w:pPr>
      <w:r>
        <w:t xml:space="preserve"> </w:t>
      </w:r>
      <w:r w:rsidRPr="00271921">
        <w:rPr>
          <w:b/>
          <w:bCs/>
        </w:rPr>
        <w:t xml:space="preserve">Применение </w:t>
      </w:r>
      <w:proofErr w:type="spellStart"/>
      <w:r w:rsidRPr="00271921">
        <w:rPr>
          <w:b/>
          <w:bCs/>
        </w:rPr>
        <w:t>GridSearch</w:t>
      </w:r>
      <w:proofErr w:type="spellEnd"/>
      <w:r w:rsidRPr="00271921">
        <w:rPr>
          <w:b/>
          <w:bCs/>
        </w:rPr>
        <w:t xml:space="preserve"> для оптимизации градиентного </w:t>
      </w:r>
      <w:proofErr w:type="spellStart"/>
      <w:r w:rsidRPr="00271921">
        <w:rPr>
          <w:b/>
          <w:bCs/>
        </w:rPr>
        <w:t>бустинга</w:t>
      </w:r>
      <w:proofErr w:type="spellEnd"/>
    </w:p>
    <w:p w14:paraId="15487809" w14:textId="072099C1" w:rsidR="00271921" w:rsidRDefault="00271921" w:rsidP="00271921">
      <w:pPr>
        <w:pStyle w:val="aff3"/>
      </w:pPr>
      <w:r>
        <w:t xml:space="preserve"> 1. Автоматический подбор </w:t>
      </w:r>
      <w:proofErr w:type="spellStart"/>
      <w:r>
        <w:t>гиперпараметров</w:t>
      </w:r>
      <w:proofErr w:type="spellEnd"/>
    </w:p>
    <w:p w14:paraId="43844551" w14:textId="08B72F0D" w:rsidR="00271921" w:rsidRDefault="00271921" w:rsidP="00271921">
      <w:pPr>
        <w:pStyle w:val="aff3"/>
      </w:pPr>
      <w:proofErr w:type="spellStart"/>
      <w:r>
        <w:t>GridSearch</w:t>
      </w:r>
      <w:proofErr w:type="spellEnd"/>
      <w:r>
        <w:t xml:space="preserve"> — это метод систематического перебора заданных значений </w:t>
      </w:r>
      <w:proofErr w:type="spellStart"/>
      <w:r>
        <w:t>гиперпараметров</w:t>
      </w:r>
      <w:proofErr w:type="spellEnd"/>
      <w:r>
        <w:t xml:space="preserve"> для поиска тех, которые дают наилучший результат. Это особенно важно для градиентного </w:t>
      </w:r>
      <w:proofErr w:type="spellStart"/>
      <w:r>
        <w:t>бустинга</w:t>
      </w:r>
      <w:proofErr w:type="spellEnd"/>
      <w:r>
        <w:t>, где правильная настройка параметров, таких как количество деревьев, глубина деревьев и скорость обучения, может значительно повлиять на производительность модели.</w:t>
      </w:r>
    </w:p>
    <w:p w14:paraId="4464160F" w14:textId="5D74AF2A" w:rsidR="00271921" w:rsidRDefault="00271921" w:rsidP="00271921">
      <w:pPr>
        <w:pStyle w:val="aff3"/>
        <w:ind w:firstLine="708"/>
      </w:pPr>
      <w:r>
        <w:t>2. Улучшение производительности модели</w:t>
      </w:r>
    </w:p>
    <w:p w14:paraId="2C42F8E5" w14:textId="1103FBF1" w:rsidR="00271921" w:rsidRDefault="00271921" w:rsidP="00271921">
      <w:pPr>
        <w:pStyle w:val="aff3"/>
      </w:pPr>
      <w:r>
        <w:t xml:space="preserve">Использование </w:t>
      </w:r>
      <w:proofErr w:type="spellStart"/>
      <w:r>
        <w:t>GridSearch</w:t>
      </w:r>
      <w:proofErr w:type="spellEnd"/>
      <w:r>
        <w:t xml:space="preserve"> позволяет </w:t>
      </w:r>
      <w:proofErr w:type="spellStart"/>
      <w:r>
        <w:t>автоматизированно</w:t>
      </w:r>
      <w:proofErr w:type="spellEnd"/>
      <w:r>
        <w:t xml:space="preserve"> находить оптимальное сочетание параметров, максимизируя точность и эффективность предсказаний. Это обеспечивает более высокую производительность модели по сравнению с произвольно выбранными или стандартными параметрами.</w:t>
      </w:r>
    </w:p>
    <w:p w14:paraId="20533805" w14:textId="4884281F" w:rsidR="00271921" w:rsidRDefault="00271921" w:rsidP="00271921">
      <w:pPr>
        <w:pStyle w:val="aff3"/>
      </w:pPr>
      <w:r>
        <w:t>3. Валидация результатов</w:t>
      </w:r>
    </w:p>
    <w:p w14:paraId="00A8BD53" w14:textId="3B48CF32" w:rsidR="00271921" w:rsidRPr="003E6EA5" w:rsidRDefault="00271921" w:rsidP="00065B4C">
      <w:pPr>
        <w:pStyle w:val="aff3"/>
      </w:pPr>
      <w:proofErr w:type="spellStart"/>
      <w:r>
        <w:t>GridSearch</w:t>
      </w:r>
      <w:proofErr w:type="spellEnd"/>
      <w:r>
        <w:t xml:space="preserve"> также включает кросс-валидацию, которая используется для оценки эффективности модели на различных подмножествах данных. Это гарантирует, что модель будет обобщать, а не просто запоминать тренировочные данные, что особенно важно в HR-задачах, где новые данные могут значительно отличаться от тех, на которых производилось обучение.</w:t>
      </w:r>
    </w:p>
    <w:p w14:paraId="651B3E09" w14:textId="7F1D84A9" w:rsidR="00EC6D31" w:rsidRDefault="00271921" w:rsidP="00B631A0">
      <w:pPr>
        <w:pStyle w:val="aff3"/>
      </w:pPr>
      <w:r>
        <w:t xml:space="preserve">Выбор градиентного </w:t>
      </w:r>
      <w:proofErr w:type="spellStart"/>
      <w:r>
        <w:t>бустинга</w:t>
      </w:r>
      <w:proofErr w:type="spellEnd"/>
      <w:r>
        <w:t xml:space="preserve"> с применением </w:t>
      </w:r>
      <w:proofErr w:type="spellStart"/>
      <w:r>
        <w:t>GridSearch</w:t>
      </w:r>
      <w:proofErr w:type="spellEnd"/>
      <w:r>
        <w:t xml:space="preserve"> для нашей задачи предсказания успешности кандидатов основан на потребности в создании мощной, точной и адаптивной модели. Этот подход позволяет максимально использовать доступные данные и обеспечивает гибкость для адаптации к изменяющимся условиям рынка труда.</w:t>
      </w:r>
    </w:p>
    <w:p w14:paraId="7635F5B2" w14:textId="5077D196" w:rsidR="00EC6D31" w:rsidRPr="00EC6D31" w:rsidRDefault="00271921" w:rsidP="00B631A0">
      <w:pPr>
        <w:pStyle w:val="2"/>
        <w:numPr>
          <w:ilvl w:val="1"/>
          <w:numId w:val="28"/>
        </w:numPr>
      </w:pPr>
      <w:bookmarkStart w:id="10" w:name="_Toc169202917"/>
      <w:r w:rsidRPr="00271921">
        <w:lastRenderedPageBreak/>
        <w:t xml:space="preserve">Объяснение принципов работы градиентного </w:t>
      </w:r>
      <w:proofErr w:type="spellStart"/>
      <w:r w:rsidRPr="00271921">
        <w:t>бустинга</w:t>
      </w:r>
      <w:bookmarkEnd w:id="10"/>
      <w:proofErr w:type="spellEnd"/>
    </w:p>
    <w:p w14:paraId="4DA00C7F" w14:textId="606EB321" w:rsidR="00EC6D31" w:rsidRPr="00EC6D31" w:rsidRDefault="00EC6D31" w:rsidP="00EC6D31">
      <w:pPr>
        <w:pStyle w:val="aff3"/>
      </w:pPr>
      <w:r w:rsidRPr="00EC6D31">
        <w:t xml:space="preserve">Градиентный </w:t>
      </w:r>
      <w:proofErr w:type="spellStart"/>
      <w:r w:rsidRPr="00EC6D31">
        <w:t>бустинг</w:t>
      </w:r>
      <w:proofErr w:type="spellEnd"/>
      <w:r w:rsidRPr="00EC6D31">
        <w:t xml:space="preserve"> — это мощная техника машинного обучения, которая используется для построения предсказательных моделей, основанных на ансамблях слабых моделей предсказания, обычно деревьев решений. Основная идея заключается в последовательном улучшении предсказаний за счет коррекции ошибок предыдущих моделей. В этой главе рассмот</w:t>
      </w:r>
      <w:r>
        <w:t>рены</w:t>
      </w:r>
      <w:r w:rsidRPr="00EC6D31">
        <w:t xml:space="preserve"> принципы работы градиентного </w:t>
      </w:r>
      <w:proofErr w:type="spellStart"/>
      <w:r w:rsidRPr="00EC6D31">
        <w:t>бустинга</w:t>
      </w:r>
      <w:proofErr w:type="spellEnd"/>
      <w:r w:rsidRPr="00EC6D31">
        <w:t>.</w:t>
      </w:r>
    </w:p>
    <w:p w14:paraId="40031962" w14:textId="0B42F7BC" w:rsidR="00EC6D31" w:rsidRPr="00EC6D31" w:rsidRDefault="00EC6D31" w:rsidP="00EC6D31">
      <w:pPr>
        <w:pStyle w:val="aff3"/>
        <w:numPr>
          <w:ilvl w:val="0"/>
          <w:numId w:val="50"/>
        </w:numPr>
      </w:pPr>
      <w:r w:rsidRPr="00EC6D31">
        <w:t>Структура модели</w:t>
      </w:r>
    </w:p>
    <w:p w14:paraId="3AB4A51D" w14:textId="61FDD4E7" w:rsidR="00EC6D31" w:rsidRDefault="00EC6D31" w:rsidP="00EC6D31">
      <w:pPr>
        <w:pStyle w:val="aff3"/>
        <w:rPr>
          <w:lang w:val="en-US"/>
        </w:rPr>
      </w:pPr>
      <w:r w:rsidRPr="00EC6D31">
        <w:t xml:space="preserve">Градиентный </w:t>
      </w:r>
      <w:proofErr w:type="spellStart"/>
      <w:r w:rsidRPr="00EC6D31">
        <w:t>бустинг</w:t>
      </w:r>
      <w:proofErr w:type="spellEnd"/>
      <w:r w:rsidRPr="00EC6D31">
        <w:t xml:space="preserve"> строит модель путем последовательного добавления новых моделей, так что каждая последующая модель пытается исправить ошибки, сделанные предыдущими. Процесс начинается с создания базовой модели (обычно это дерево решений), которая делает первичные предсказания. Затем вычисляются ошибки этих предсказаний относительно истинных значений.</w:t>
      </w:r>
    </w:p>
    <w:p w14:paraId="28CC457E" w14:textId="12C52830" w:rsidR="00BE26D3" w:rsidRDefault="00BE26D3" w:rsidP="00BE26D3">
      <w:pPr>
        <w:pStyle w:val="aff3"/>
        <w:ind w:firstLine="0"/>
      </w:pPr>
      <w:r>
        <w:rPr>
          <w:noProof/>
        </w:rPr>
        <w:drawing>
          <wp:inline distT="0" distB="0" distL="0" distR="0" wp14:anchorId="5E79B982" wp14:editId="4ED66A9F">
            <wp:extent cx="5875020" cy="3208020"/>
            <wp:effectExtent l="0" t="0" r="0" b="0"/>
            <wp:docPr id="55567768" name="Рисунок 9" descr="Gradient Boosting in ML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radient Boosting in ML - GeeksforGeek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0EF4E" w14:textId="1AFB9D3E" w:rsidR="005A30B1" w:rsidRPr="005A30B1" w:rsidRDefault="005A30B1" w:rsidP="005A30B1">
      <w:pPr>
        <w:pStyle w:val="aff3"/>
        <w:spacing w:after="120"/>
        <w:jc w:val="center"/>
        <w:rPr>
          <w:b/>
          <w:bCs/>
          <w:sz w:val="24"/>
          <w:szCs w:val="24"/>
          <w:shd w:val="clear" w:color="auto" w:fill="FFFFFF"/>
        </w:rPr>
      </w:pPr>
      <w:r>
        <w:rPr>
          <w:b/>
          <w:bCs/>
          <w:sz w:val="24"/>
          <w:szCs w:val="24"/>
          <w:shd w:val="clear" w:color="auto" w:fill="FFFFFF"/>
        </w:rPr>
        <w:t xml:space="preserve">Рисунок 12 </w:t>
      </w:r>
      <w:r w:rsidRPr="005B3A79">
        <w:rPr>
          <w:b/>
          <w:bCs/>
          <w:sz w:val="24"/>
          <w:szCs w:val="24"/>
        </w:rPr>
        <w:t>—</w:t>
      </w: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  <w:shd w:val="clear" w:color="auto" w:fill="FFFFFF"/>
        </w:rPr>
        <w:t xml:space="preserve">Градиентный </w:t>
      </w:r>
      <w:proofErr w:type="spellStart"/>
      <w:r>
        <w:rPr>
          <w:b/>
          <w:bCs/>
          <w:sz w:val="24"/>
          <w:szCs w:val="24"/>
          <w:shd w:val="clear" w:color="auto" w:fill="FFFFFF"/>
        </w:rPr>
        <w:t>бустинг</w:t>
      </w:r>
      <w:proofErr w:type="spellEnd"/>
    </w:p>
    <w:p w14:paraId="0FC2FC29" w14:textId="79BEB5CB" w:rsidR="00EC6D31" w:rsidRPr="00EC6D31" w:rsidRDefault="00EC6D31" w:rsidP="00EC6D31">
      <w:pPr>
        <w:pStyle w:val="aff3"/>
        <w:numPr>
          <w:ilvl w:val="0"/>
          <w:numId w:val="50"/>
        </w:numPr>
      </w:pPr>
      <w:r w:rsidRPr="00EC6D31">
        <w:t>Вычисление ошибок</w:t>
      </w:r>
    </w:p>
    <w:p w14:paraId="1655349B" w14:textId="022A2670" w:rsidR="00EC6D31" w:rsidRPr="00EC6D31" w:rsidRDefault="00EC6D31" w:rsidP="00EC6D31">
      <w:pPr>
        <w:pStyle w:val="aff3"/>
      </w:pPr>
      <w:r w:rsidRPr="00EC6D31">
        <w:lastRenderedPageBreak/>
        <w:t>Ошибки предсказаний рассматриваются как градиенты функции потерь, которая оценивает точность модели. На каждом шаге строится новое дерево, цель которого — минимизировать эти ошибки, то есть фактически улучшить модель в тех областях, где она предсказывает неверно.</w:t>
      </w:r>
    </w:p>
    <w:p w14:paraId="0CC34EC0" w14:textId="2E9CD61D" w:rsidR="00EC6D31" w:rsidRPr="00EC6D31" w:rsidRDefault="00EC6D31" w:rsidP="00EC6D31">
      <w:pPr>
        <w:pStyle w:val="aff3"/>
        <w:numPr>
          <w:ilvl w:val="0"/>
          <w:numId w:val="50"/>
        </w:numPr>
      </w:pPr>
      <w:r w:rsidRPr="00EC6D31">
        <w:t>Минимизация функции потерь</w:t>
      </w:r>
    </w:p>
    <w:p w14:paraId="09021622" w14:textId="51CEEE6D" w:rsidR="00EC6D31" w:rsidRPr="00EC6D31" w:rsidRDefault="00EC6D31" w:rsidP="00EC6D31">
      <w:pPr>
        <w:pStyle w:val="aff3"/>
      </w:pPr>
      <w:r w:rsidRPr="00EC6D31">
        <w:t xml:space="preserve">Функция потерь — это метрика, которая измеряет разницу между предсказанными значениями и истинными значениями. Градиентный </w:t>
      </w:r>
      <w:proofErr w:type="spellStart"/>
      <w:r w:rsidRPr="00EC6D31">
        <w:t>бустинг</w:t>
      </w:r>
      <w:proofErr w:type="spellEnd"/>
      <w:r w:rsidRPr="00EC6D31">
        <w:t xml:space="preserve"> использует градиент этой функции для определения направления в пространстве параметров, которое приведет к наибольшему уменьшению ошибок. С каждым шагом добавляется новое дерево, которое направлено на минимизацию этих градиентов.</w:t>
      </w:r>
    </w:p>
    <w:p w14:paraId="1D6FA721" w14:textId="7CB2685B" w:rsidR="00EC6D31" w:rsidRPr="00EC6D31" w:rsidRDefault="00EC6D31" w:rsidP="00EC6D31">
      <w:pPr>
        <w:pStyle w:val="aff3"/>
        <w:numPr>
          <w:ilvl w:val="0"/>
          <w:numId w:val="50"/>
        </w:numPr>
      </w:pPr>
      <w:r w:rsidRPr="00EC6D31">
        <w:t>Уменьшение шага обучения</w:t>
      </w:r>
    </w:p>
    <w:p w14:paraId="32739CFB" w14:textId="635A7227" w:rsidR="00EC6D31" w:rsidRPr="00EC6D31" w:rsidRDefault="00EC6D31" w:rsidP="00EC6D31">
      <w:pPr>
        <w:pStyle w:val="aff3"/>
      </w:pPr>
      <w:r w:rsidRPr="00EC6D31">
        <w:t xml:space="preserve">Один из ключевых параметров в градиентном </w:t>
      </w:r>
      <w:proofErr w:type="spellStart"/>
      <w:r w:rsidRPr="00EC6D31">
        <w:t>бустинге</w:t>
      </w:r>
      <w:proofErr w:type="spellEnd"/>
      <w:r w:rsidRPr="00EC6D31">
        <w:t xml:space="preserve"> — это темп обучения или скорость обучения. Этот параметр контролирует, насколько сильно каждое новое дерево влияет на общую модель. Маленький темп обучения может привести к тому, что для достижения высокой точности потребуется больше деревьев, но это также может помочь избежать переобучения.</w:t>
      </w:r>
    </w:p>
    <w:p w14:paraId="55350C65" w14:textId="667A60D9" w:rsidR="00EC6D31" w:rsidRPr="00EC6D31" w:rsidRDefault="00EC6D31" w:rsidP="00EC6D31">
      <w:pPr>
        <w:pStyle w:val="aff3"/>
        <w:numPr>
          <w:ilvl w:val="0"/>
          <w:numId w:val="50"/>
        </w:numPr>
      </w:pPr>
      <w:r w:rsidRPr="00EC6D31">
        <w:t>Предотвращение переобучения</w:t>
      </w:r>
    </w:p>
    <w:p w14:paraId="6F295681" w14:textId="77777777" w:rsidR="00EC6D31" w:rsidRPr="00EC6D31" w:rsidRDefault="00EC6D31" w:rsidP="00EC6D31">
      <w:pPr>
        <w:pStyle w:val="aff3"/>
      </w:pPr>
      <w:r w:rsidRPr="00EC6D31">
        <w:t xml:space="preserve">Градиентный </w:t>
      </w:r>
      <w:proofErr w:type="spellStart"/>
      <w:r w:rsidRPr="00EC6D31">
        <w:t>бустинг</w:t>
      </w:r>
      <w:proofErr w:type="spellEnd"/>
      <w:r w:rsidRPr="00EC6D31">
        <w:t xml:space="preserve"> включает механизмы для предотвращения переобучения, что особенно важно при работе с комплексными данными. К таким механизмам относятся:</w:t>
      </w:r>
    </w:p>
    <w:p w14:paraId="1FE88E92" w14:textId="77777777" w:rsidR="00EC6D31" w:rsidRPr="00EC6D31" w:rsidRDefault="00EC6D31" w:rsidP="00EC6D31">
      <w:pPr>
        <w:pStyle w:val="aff3"/>
      </w:pPr>
      <w:r w:rsidRPr="00EC6D31">
        <w:t>- Ограничение глубины деревьев.</w:t>
      </w:r>
    </w:p>
    <w:p w14:paraId="37B24CAF" w14:textId="77777777" w:rsidR="00EC6D31" w:rsidRPr="00EC6D31" w:rsidRDefault="00EC6D31" w:rsidP="00EC6D31">
      <w:pPr>
        <w:pStyle w:val="aff3"/>
      </w:pPr>
      <w:r w:rsidRPr="00EC6D31">
        <w:t>- Установка минимального количества образцов, необходимых для разделения узла дерева.</w:t>
      </w:r>
    </w:p>
    <w:p w14:paraId="540400A8" w14:textId="7FE253F2" w:rsidR="00EC6D31" w:rsidRPr="00EC6D31" w:rsidRDefault="00EC6D31" w:rsidP="00EC6D31">
      <w:pPr>
        <w:pStyle w:val="aff3"/>
      </w:pPr>
      <w:r w:rsidRPr="00EC6D31">
        <w:t xml:space="preserve">- Введение случайности через технику стохастического градиентного </w:t>
      </w:r>
      <w:proofErr w:type="spellStart"/>
      <w:r w:rsidRPr="00EC6D31">
        <w:t>бустинга</w:t>
      </w:r>
      <w:proofErr w:type="spellEnd"/>
      <w:r w:rsidRPr="00EC6D31">
        <w:t xml:space="preserve">, при котором для построения каждого дерева используется случайная </w:t>
      </w:r>
      <w:proofErr w:type="spellStart"/>
      <w:r w:rsidRPr="00EC6D31">
        <w:t>подвыборка</w:t>
      </w:r>
      <w:proofErr w:type="spellEnd"/>
      <w:r w:rsidRPr="00EC6D31">
        <w:t xml:space="preserve"> данных.</w:t>
      </w:r>
    </w:p>
    <w:p w14:paraId="08E3C0BB" w14:textId="283A725A" w:rsidR="00EC6D31" w:rsidRPr="00EC6D31" w:rsidRDefault="00EC6D31" w:rsidP="00EC6D31">
      <w:pPr>
        <w:pStyle w:val="aff3"/>
        <w:numPr>
          <w:ilvl w:val="0"/>
          <w:numId w:val="50"/>
        </w:numPr>
      </w:pPr>
      <w:r w:rsidRPr="00EC6D31">
        <w:t>Адаптивность и гибкость</w:t>
      </w:r>
    </w:p>
    <w:p w14:paraId="7254353F" w14:textId="496A4078" w:rsidR="00EC6D31" w:rsidRPr="00EC6D31" w:rsidRDefault="00EC6D31" w:rsidP="00EC6D31">
      <w:pPr>
        <w:pStyle w:val="aff3"/>
      </w:pPr>
      <w:r w:rsidRPr="00EC6D31">
        <w:t xml:space="preserve">Одно из главных преимуществ градиентного </w:t>
      </w:r>
      <w:proofErr w:type="spellStart"/>
      <w:r w:rsidRPr="00EC6D31">
        <w:t>бустинга</w:t>
      </w:r>
      <w:proofErr w:type="spellEnd"/>
      <w:r w:rsidRPr="00EC6D31">
        <w:t xml:space="preserve"> заключается в его адаптивности: метод способен эффективно обрабатывать различные типы </w:t>
      </w:r>
      <w:r w:rsidRPr="00EC6D31">
        <w:lastRenderedPageBreak/>
        <w:t xml:space="preserve">данных и находить сложные нелинейные зависимости в них. Эта гибкость делает градиентный </w:t>
      </w:r>
      <w:proofErr w:type="spellStart"/>
      <w:r w:rsidRPr="00EC6D31">
        <w:t>бустинг</w:t>
      </w:r>
      <w:proofErr w:type="spellEnd"/>
      <w:r w:rsidRPr="00EC6D31">
        <w:t xml:space="preserve"> особенно подходящим для задач, где данные содержат множество переменных разных типов, таких как текстовые данные в HR-аналитике.</w:t>
      </w:r>
    </w:p>
    <w:p w14:paraId="40E89D51" w14:textId="5E619795" w:rsidR="00EC6D31" w:rsidRPr="00EC6D31" w:rsidRDefault="00EC6D31" w:rsidP="00EC6D31">
      <w:pPr>
        <w:pStyle w:val="aff3"/>
        <w:numPr>
          <w:ilvl w:val="0"/>
          <w:numId w:val="50"/>
        </w:numPr>
      </w:pPr>
      <w:r w:rsidRPr="00EC6D31">
        <w:t>Заключение</w:t>
      </w:r>
    </w:p>
    <w:p w14:paraId="664397B2" w14:textId="76C29F4E" w:rsidR="008F0766" w:rsidRPr="003E6EA5" w:rsidRDefault="00EC6D31" w:rsidP="00EC657A">
      <w:pPr>
        <w:pStyle w:val="aff3"/>
        <w:ind w:firstLine="360"/>
      </w:pPr>
      <w:r w:rsidRPr="00EC6D31">
        <w:t xml:space="preserve">Градиентный </w:t>
      </w:r>
      <w:proofErr w:type="spellStart"/>
      <w:r w:rsidRPr="00EC6D31">
        <w:t>бустинг</w:t>
      </w:r>
      <w:proofErr w:type="spellEnd"/>
      <w:r w:rsidRPr="00EC6D31">
        <w:t xml:space="preserve"> — это высокоэффективный и гибкий метод машинного обучения, идеально подходящий для сложных задач предсказания, таких как анализ резюме и вакансий. Его способность минимизировать ошибки и адаптироваться к разнообразным данным делает его одним из лучших выборов для исследования в области HR-технологий.</w:t>
      </w:r>
    </w:p>
    <w:p w14:paraId="14906E22" w14:textId="74D37423" w:rsidR="008F0766" w:rsidRPr="008F0766" w:rsidRDefault="008F0766" w:rsidP="008F0766">
      <w:pPr>
        <w:pStyle w:val="2"/>
        <w:numPr>
          <w:ilvl w:val="1"/>
          <w:numId w:val="28"/>
        </w:numPr>
        <w:rPr>
          <w:szCs w:val="32"/>
        </w:rPr>
      </w:pPr>
      <w:bookmarkStart w:id="11" w:name="_Toc169202918"/>
      <w:r w:rsidRPr="008F0766">
        <w:rPr>
          <w:szCs w:val="32"/>
        </w:rPr>
        <w:t>Метрики для оценки модели</w:t>
      </w:r>
      <w:bookmarkEnd w:id="11"/>
    </w:p>
    <w:p w14:paraId="6CE8F91E" w14:textId="6F1B5188" w:rsidR="008F0766" w:rsidRPr="008F0766" w:rsidRDefault="008F0766" w:rsidP="008F076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8F0766">
        <w:rPr>
          <w:rFonts w:ascii="Times New Roman" w:hAnsi="Times New Roman" w:cs="Times New Roman"/>
          <w:sz w:val="28"/>
          <w:szCs w:val="28"/>
          <w:lang w:eastAsia="ru-RU"/>
        </w:rPr>
        <w:t>В процессе разработки и оценки модели сопоставления вакансий и резюме, использующей методы машинного обучения, критически важно выбрать правильные метрики для измерения эффективности модели. Эти метрики помогут определить, насколько хорошо модель справляется с задачей и какие аспекты нуждаются в доработке. Вот несколько ключевых метрик, которые могут быть использованы в данном контексте:</w:t>
      </w:r>
    </w:p>
    <w:p w14:paraId="40A9E0EB" w14:textId="60AA322A" w:rsidR="008F0766" w:rsidRPr="008F0766" w:rsidRDefault="008F0766" w:rsidP="008F076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8F0766">
        <w:rPr>
          <w:rFonts w:ascii="Times New Roman" w:hAnsi="Times New Roman" w:cs="Times New Roman"/>
          <w:sz w:val="28"/>
          <w:szCs w:val="28"/>
          <w:lang w:eastAsia="ru-RU"/>
        </w:rPr>
        <w:t xml:space="preserve"> 1. Точность (</w:t>
      </w:r>
      <w:proofErr w:type="spellStart"/>
      <w:r w:rsidRPr="008F0766">
        <w:rPr>
          <w:rFonts w:ascii="Times New Roman" w:hAnsi="Times New Roman" w:cs="Times New Roman"/>
          <w:sz w:val="28"/>
          <w:szCs w:val="28"/>
          <w:lang w:eastAsia="ru-RU"/>
        </w:rPr>
        <w:t>Accuracy</w:t>
      </w:r>
      <w:proofErr w:type="spellEnd"/>
      <w:r w:rsidRPr="008F0766">
        <w:rPr>
          <w:rFonts w:ascii="Times New Roman" w:hAnsi="Times New Roman" w:cs="Times New Roman"/>
          <w:sz w:val="28"/>
          <w:szCs w:val="28"/>
          <w:lang w:eastAsia="ru-RU"/>
        </w:rPr>
        <w:t>)</w:t>
      </w:r>
    </w:p>
    <w:p w14:paraId="6F7B6325" w14:textId="2A55A1D8" w:rsidR="008F0766" w:rsidRPr="008F0766" w:rsidRDefault="008F0766" w:rsidP="008F076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8F0766">
        <w:rPr>
          <w:rFonts w:ascii="Times New Roman" w:hAnsi="Times New Roman" w:cs="Times New Roman"/>
          <w:sz w:val="28"/>
          <w:szCs w:val="28"/>
          <w:lang w:eastAsia="ru-RU"/>
        </w:rPr>
        <w:t>Точность — это одна из наиболее очевидных метрик для оценки производительности классификационных моделей. Она измеряет долю правильных предсказаний из всех предсказаний и является полезным показателем, когда классы сбалансированы. В контексте сопоставления вакансий и резюме, точность может показать, насколько часто модель правильно сопоставляет кандидатов с подходящими вакансиями.</w:t>
      </w:r>
    </w:p>
    <w:p w14:paraId="6B978617" w14:textId="73A729E3" w:rsidR="008F0766" w:rsidRPr="008F0766" w:rsidRDefault="008F0766" w:rsidP="008F076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8F0766">
        <w:rPr>
          <w:rFonts w:ascii="Times New Roman" w:hAnsi="Times New Roman" w:cs="Times New Roman"/>
          <w:sz w:val="28"/>
          <w:szCs w:val="28"/>
          <w:lang w:eastAsia="ru-RU"/>
        </w:rPr>
        <w:t xml:space="preserve"> 2. Точность (Precision) и Полнота (</w:t>
      </w:r>
      <w:proofErr w:type="spellStart"/>
      <w:r w:rsidRPr="008F0766">
        <w:rPr>
          <w:rFonts w:ascii="Times New Roman" w:hAnsi="Times New Roman" w:cs="Times New Roman"/>
          <w:sz w:val="28"/>
          <w:szCs w:val="28"/>
          <w:lang w:eastAsia="ru-RU"/>
        </w:rPr>
        <w:t>Recall</w:t>
      </w:r>
      <w:proofErr w:type="spellEnd"/>
      <w:r w:rsidRPr="008F0766">
        <w:rPr>
          <w:rFonts w:ascii="Times New Roman" w:hAnsi="Times New Roman" w:cs="Times New Roman"/>
          <w:sz w:val="28"/>
          <w:szCs w:val="28"/>
          <w:lang w:eastAsia="ru-RU"/>
        </w:rPr>
        <w:t>)</w:t>
      </w:r>
    </w:p>
    <w:p w14:paraId="2EFFFFBE" w14:textId="77777777" w:rsidR="008F0766" w:rsidRPr="008F0766" w:rsidRDefault="008F0766" w:rsidP="008F076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8F0766">
        <w:rPr>
          <w:rFonts w:ascii="Times New Roman" w:hAnsi="Times New Roman" w:cs="Times New Roman"/>
          <w:sz w:val="28"/>
          <w:szCs w:val="28"/>
          <w:lang w:eastAsia="ru-RU"/>
        </w:rPr>
        <w:t>Точность и полнота — это две метрики, которые часто рассматриваются вместе, чтобы оценить качество предсказаний модели, особенно в условиях несбалансированных классов:</w:t>
      </w:r>
    </w:p>
    <w:p w14:paraId="2E02D858" w14:textId="58CD6DD9" w:rsidR="008F0766" w:rsidRPr="008F0766" w:rsidRDefault="008F0766" w:rsidP="008F076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8F0766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- Точность оценивает, какой процент предсказанных сопоставлений действительно правильный. Это критически важно, когда неверное сопоставление может стоить времени и ресурсов.</w:t>
      </w:r>
    </w:p>
    <w:p w14:paraId="2E2FC779" w14:textId="502BDB0A" w:rsidR="008F0766" w:rsidRPr="008F0766" w:rsidRDefault="008F0766" w:rsidP="008F076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8F0766">
        <w:rPr>
          <w:rFonts w:ascii="Times New Roman" w:hAnsi="Times New Roman" w:cs="Times New Roman"/>
          <w:sz w:val="28"/>
          <w:szCs w:val="28"/>
          <w:lang w:eastAsia="ru-RU"/>
        </w:rPr>
        <w:t>- Полнота измеряет, какой процент реальных сопоставлений был правильно идентифицирован моделью. Это особенно важно для обеспечения того, чтобы квалифицированные кандидаты не были упущены.</w:t>
      </w:r>
    </w:p>
    <w:p w14:paraId="7A044106" w14:textId="45B98EEB" w:rsidR="008F0766" w:rsidRPr="008F0766" w:rsidRDefault="008F0766" w:rsidP="008F076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8F0766">
        <w:rPr>
          <w:rFonts w:ascii="Times New Roman" w:hAnsi="Times New Roman" w:cs="Times New Roman"/>
          <w:sz w:val="28"/>
          <w:szCs w:val="28"/>
          <w:lang w:eastAsia="ru-RU"/>
        </w:rPr>
        <w:t xml:space="preserve"> 3. F-мера (F1 </w:t>
      </w:r>
      <w:proofErr w:type="spellStart"/>
      <w:r w:rsidRPr="008F0766">
        <w:rPr>
          <w:rFonts w:ascii="Times New Roman" w:hAnsi="Times New Roman" w:cs="Times New Roman"/>
          <w:sz w:val="28"/>
          <w:szCs w:val="28"/>
          <w:lang w:eastAsia="ru-RU"/>
        </w:rPr>
        <w:t>Score</w:t>
      </w:r>
      <w:proofErr w:type="spellEnd"/>
      <w:r w:rsidRPr="008F0766">
        <w:rPr>
          <w:rFonts w:ascii="Times New Roman" w:hAnsi="Times New Roman" w:cs="Times New Roman"/>
          <w:sz w:val="28"/>
          <w:szCs w:val="28"/>
          <w:lang w:eastAsia="ru-RU"/>
        </w:rPr>
        <w:t>)</w:t>
      </w:r>
    </w:p>
    <w:p w14:paraId="6E7AE589" w14:textId="3D7EE1E1" w:rsidR="008F0766" w:rsidRPr="008F0766" w:rsidRDefault="008F0766" w:rsidP="008F076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8F0766">
        <w:rPr>
          <w:rFonts w:ascii="Times New Roman" w:hAnsi="Times New Roman" w:cs="Times New Roman"/>
          <w:sz w:val="28"/>
          <w:szCs w:val="28"/>
          <w:lang w:eastAsia="ru-RU"/>
        </w:rPr>
        <w:t xml:space="preserve">F-мера (или F1 </w:t>
      </w:r>
      <w:proofErr w:type="spellStart"/>
      <w:r w:rsidRPr="008F0766">
        <w:rPr>
          <w:rFonts w:ascii="Times New Roman" w:hAnsi="Times New Roman" w:cs="Times New Roman"/>
          <w:sz w:val="28"/>
          <w:szCs w:val="28"/>
          <w:lang w:eastAsia="ru-RU"/>
        </w:rPr>
        <w:t>Score</w:t>
      </w:r>
      <w:proofErr w:type="spellEnd"/>
      <w:r w:rsidRPr="008F0766">
        <w:rPr>
          <w:rFonts w:ascii="Times New Roman" w:hAnsi="Times New Roman" w:cs="Times New Roman"/>
          <w:sz w:val="28"/>
          <w:szCs w:val="28"/>
          <w:lang w:eastAsia="ru-RU"/>
        </w:rPr>
        <w:t>) — это гармоническое среднее точности и полноты. Эта метрика полезна, когда нужно сбалансировать точность и полноту, особенно если более важно одновременно минимизировать ложные положительные и ложные отрицательные результаты. F-мера является одной из лучших метрик для оценки эффективности моделей в задачах, где обе метрики (точность и полнота) критичны.</w:t>
      </w:r>
    </w:p>
    <w:p w14:paraId="7BC4BDD7" w14:textId="5D53EDC6" w:rsidR="008F0766" w:rsidRPr="008F0766" w:rsidRDefault="008F0766" w:rsidP="008F076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8F0766">
        <w:rPr>
          <w:rFonts w:ascii="Times New Roman" w:hAnsi="Times New Roman" w:cs="Times New Roman"/>
          <w:sz w:val="28"/>
          <w:szCs w:val="28"/>
          <w:lang w:eastAsia="ru-RU"/>
        </w:rPr>
        <w:t xml:space="preserve"> 4. AUC-ROC</w:t>
      </w:r>
    </w:p>
    <w:p w14:paraId="1E818059" w14:textId="47AC4702" w:rsidR="008F0766" w:rsidRPr="008F0766" w:rsidRDefault="008F0766" w:rsidP="008F076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8F0766">
        <w:rPr>
          <w:rFonts w:ascii="Times New Roman" w:hAnsi="Times New Roman" w:cs="Times New Roman"/>
          <w:sz w:val="28"/>
          <w:szCs w:val="28"/>
          <w:lang w:eastAsia="ru-RU"/>
        </w:rPr>
        <w:t xml:space="preserve">Кривая рабочих характеристик приемника (ROC) и площадь под кривой (AUC) — это метрики, которые используются для оценки качества моделей в условиях, когда классы </w:t>
      </w:r>
      <w:proofErr w:type="spellStart"/>
      <w:r w:rsidRPr="008F0766">
        <w:rPr>
          <w:rFonts w:ascii="Times New Roman" w:hAnsi="Times New Roman" w:cs="Times New Roman"/>
          <w:sz w:val="28"/>
          <w:szCs w:val="28"/>
          <w:lang w:eastAsia="ru-RU"/>
        </w:rPr>
        <w:t>несбалансированы</w:t>
      </w:r>
      <w:proofErr w:type="spellEnd"/>
      <w:r w:rsidRPr="008F0766">
        <w:rPr>
          <w:rFonts w:ascii="Times New Roman" w:hAnsi="Times New Roman" w:cs="Times New Roman"/>
          <w:sz w:val="28"/>
          <w:szCs w:val="28"/>
          <w:lang w:eastAsia="ru-RU"/>
        </w:rPr>
        <w:t>. Эти метрики измеряют способность модели правильно классифицировать кандидатов как подходящих или неподходящих по всем порогам классификации.</w:t>
      </w:r>
    </w:p>
    <w:p w14:paraId="69259D83" w14:textId="31A10D69" w:rsidR="008F0766" w:rsidRPr="008F0766" w:rsidRDefault="008F0766" w:rsidP="008F076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8F0766">
        <w:rPr>
          <w:rFonts w:ascii="Times New Roman" w:hAnsi="Times New Roman" w:cs="Times New Roman"/>
          <w:sz w:val="28"/>
          <w:szCs w:val="28"/>
          <w:lang w:eastAsia="ru-RU"/>
        </w:rPr>
        <w:t xml:space="preserve"> 5. Матрица ошибок (</w:t>
      </w:r>
      <w:proofErr w:type="spellStart"/>
      <w:r w:rsidRPr="008F0766">
        <w:rPr>
          <w:rFonts w:ascii="Times New Roman" w:hAnsi="Times New Roman" w:cs="Times New Roman"/>
          <w:sz w:val="28"/>
          <w:szCs w:val="28"/>
          <w:lang w:eastAsia="ru-RU"/>
        </w:rPr>
        <w:t>Confusion</w:t>
      </w:r>
      <w:proofErr w:type="spellEnd"/>
      <w:r w:rsidRPr="008F0766">
        <w:rPr>
          <w:rFonts w:ascii="Times New Roman" w:hAnsi="Times New Roman" w:cs="Times New Roman"/>
          <w:sz w:val="28"/>
          <w:szCs w:val="28"/>
          <w:lang w:eastAsia="ru-RU"/>
        </w:rPr>
        <w:t xml:space="preserve"> Matrix)</w:t>
      </w:r>
    </w:p>
    <w:p w14:paraId="6B095BBD" w14:textId="40CEC003" w:rsidR="008F0766" w:rsidRPr="008F0766" w:rsidRDefault="008F0766" w:rsidP="008F076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8F0766">
        <w:rPr>
          <w:rFonts w:ascii="Times New Roman" w:hAnsi="Times New Roman" w:cs="Times New Roman"/>
          <w:sz w:val="28"/>
          <w:szCs w:val="28"/>
          <w:lang w:eastAsia="ru-RU"/>
        </w:rPr>
        <w:t>Матрица ошибок предоставляет более детальное представление о производительности модели, показывая количество истинных положительных, истинных отрицательных, ложных положительных и ложных отрицательных результатов. Это позволяет более глубоко анализировать специфику ошибок модели.</w:t>
      </w:r>
    </w:p>
    <w:p w14:paraId="61114A09" w14:textId="0FA78E3B" w:rsidR="008F0766" w:rsidRPr="008F0766" w:rsidRDefault="008F0766" w:rsidP="008F076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8F0766">
        <w:rPr>
          <w:rFonts w:ascii="Times New Roman" w:hAnsi="Times New Roman" w:cs="Times New Roman"/>
          <w:sz w:val="28"/>
          <w:szCs w:val="28"/>
          <w:lang w:eastAsia="ru-RU"/>
        </w:rPr>
        <w:t xml:space="preserve"> 6. Средняя абсолютная ошибка (MAE) и Среднеквадратичная ошибка (MSE)</w:t>
      </w:r>
    </w:p>
    <w:p w14:paraId="3B28E309" w14:textId="56A90942" w:rsidR="008F0766" w:rsidRPr="003E6EA5" w:rsidRDefault="008F0766" w:rsidP="008F076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8F0766">
        <w:rPr>
          <w:rFonts w:ascii="Times New Roman" w:hAnsi="Times New Roman" w:cs="Times New Roman"/>
          <w:sz w:val="28"/>
          <w:szCs w:val="28"/>
          <w:lang w:eastAsia="ru-RU"/>
        </w:rPr>
        <w:t xml:space="preserve">В задачах регрессии, например, при предсказании степени соответствия кандидата вакансии, можно использовать метрики такие как средняя абсолютная ошибка (MAE) и среднеквадратичная ошибка (MSE). Они </w:t>
      </w:r>
      <w:r w:rsidRPr="008F0766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измеряют среднее отклонение предсказанных значений от фактических, помогая оценить точность количественных предсказаний модели.</w:t>
      </w:r>
    </w:p>
    <w:p w14:paraId="27AD8836" w14:textId="2A9A9654" w:rsidR="008F0766" w:rsidRPr="008F0766" w:rsidRDefault="008F0766" w:rsidP="008F076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8F0766">
        <w:rPr>
          <w:rFonts w:ascii="Times New Roman" w:hAnsi="Times New Roman" w:cs="Times New Roman"/>
          <w:sz w:val="28"/>
          <w:szCs w:val="28"/>
          <w:lang w:eastAsia="ru-RU"/>
        </w:rPr>
        <w:t>Эти метрики позволят оценить, насколько эффективно модель справляется с задачей сопоставления вакансий и резюме, а также помогут идентифицировать области для дальнейших улучшений.</w:t>
      </w:r>
    </w:p>
    <w:p w14:paraId="6FB79D16" w14:textId="3B2BEE3E" w:rsidR="00E60598" w:rsidRDefault="00E60598" w:rsidP="009524E8">
      <w:pPr>
        <w:pStyle w:val="1"/>
        <w:spacing w:line="360" w:lineRule="auto"/>
        <w:ind w:left="0" w:firstLine="709"/>
      </w:pPr>
      <w:bookmarkStart w:id="12" w:name="_Toc169202919"/>
      <w:r>
        <w:lastRenderedPageBreak/>
        <w:t>Р</w:t>
      </w:r>
      <w:r w:rsidR="009524E8">
        <w:t>ЕАЛИЗАЦИЯ ПОСТАВЛЕННОЙ ЗАДАЧИ</w:t>
      </w:r>
      <w:bookmarkEnd w:id="12"/>
    </w:p>
    <w:p w14:paraId="2D8841A7" w14:textId="61B4EB40" w:rsidR="00094BFC" w:rsidRDefault="00DD6E42" w:rsidP="00094BFC">
      <w:pPr>
        <w:pStyle w:val="aff3"/>
      </w:pPr>
      <w:r>
        <w:t>В данном исследовании была применена</w:t>
      </w:r>
      <w:r w:rsidR="00094BFC" w:rsidRPr="00094BFC">
        <w:t xml:space="preserve"> </w:t>
      </w:r>
      <w:r w:rsidR="00094BFC">
        <w:t xml:space="preserve">модель </w:t>
      </w:r>
      <w:r w:rsidR="00094BFC">
        <w:rPr>
          <w:lang w:val="en-US"/>
        </w:rPr>
        <w:t>BERT</w:t>
      </w:r>
      <w:r w:rsidR="00094BFC" w:rsidRPr="00094BFC">
        <w:t xml:space="preserve">, </w:t>
      </w:r>
      <w:r w:rsidR="00094BFC">
        <w:t xml:space="preserve">а затем градиентный </w:t>
      </w:r>
      <w:proofErr w:type="spellStart"/>
      <w:r w:rsidR="00094BFC">
        <w:t>бустинг</w:t>
      </w:r>
      <w:proofErr w:type="spellEnd"/>
      <w:r w:rsidR="00094BFC">
        <w:t xml:space="preserve"> с подбором </w:t>
      </w:r>
      <w:proofErr w:type="spellStart"/>
      <w:r w:rsidR="00094BFC">
        <w:t>гиперпараметров</w:t>
      </w:r>
      <w:proofErr w:type="spellEnd"/>
      <w:r>
        <w:t>.</w:t>
      </w:r>
      <w:r w:rsidR="00094BFC">
        <w:t xml:space="preserve"> В приведенном коде осуществляется процесс подготовки данных, их анализ, обучение модели машинного обучения и оценка ее качества. Код использует библиотеки Python для работы с данными, машинного обучения и обработки естественного языка. Ниже представлено подробное описание каждого этапа этого процесса.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094BFC" w14:paraId="7864AA5C" w14:textId="77777777" w:rsidTr="00094BFC">
        <w:tc>
          <w:tcPr>
            <w:tcW w:w="9628" w:type="dxa"/>
          </w:tcPr>
          <w:p w14:paraId="75F40245" w14:textId="77777777" w:rsidR="00094BFC" w:rsidRPr="00094BFC" w:rsidRDefault="00094BFC" w:rsidP="00094BFC">
            <w:pPr>
              <w:pStyle w:val="aff3"/>
              <w:ind w:firstLine="0"/>
              <w:rPr>
                <w:lang w:val="en-US"/>
              </w:rPr>
            </w:pPr>
            <w:r w:rsidRPr="00094BFC">
              <w:rPr>
                <w:lang w:val="en-US"/>
              </w:rPr>
              <w:t xml:space="preserve">### </w:t>
            </w:r>
            <w:r>
              <w:t>Импорт</w:t>
            </w:r>
            <w:r w:rsidRPr="00094BFC">
              <w:rPr>
                <w:lang w:val="en-US"/>
              </w:rPr>
              <w:t xml:space="preserve"> </w:t>
            </w:r>
            <w:r>
              <w:t>библиотек</w:t>
            </w:r>
          </w:p>
          <w:p w14:paraId="2D08050F" w14:textId="77777777" w:rsidR="00094BFC" w:rsidRPr="00094BFC" w:rsidRDefault="00094BFC" w:rsidP="00094BFC">
            <w:pPr>
              <w:pStyle w:val="aff3"/>
              <w:rPr>
                <w:lang w:val="en-US"/>
              </w:rPr>
            </w:pPr>
          </w:p>
          <w:p w14:paraId="2A8FA0E0" w14:textId="77777777" w:rsidR="00094BFC" w:rsidRPr="00094BFC" w:rsidRDefault="00094BFC" w:rsidP="00094BFC">
            <w:pPr>
              <w:pStyle w:val="aff3"/>
              <w:ind w:firstLine="0"/>
              <w:rPr>
                <w:lang w:val="en-US"/>
              </w:rPr>
            </w:pPr>
            <w:r w:rsidRPr="00094BFC">
              <w:rPr>
                <w:lang w:val="en-US"/>
              </w:rPr>
              <w:t>import pandas as pd</w:t>
            </w:r>
          </w:p>
          <w:p w14:paraId="631B68E5" w14:textId="77777777" w:rsidR="00094BFC" w:rsidRPr="00094BFC" w:rsidRDefault="00094BFC" w:rsidP="00094BFC">
            <w:pPr>
              <w:pStyle w:val="aff3"/>
              <w:ind w:firstLine="0"/>
              <w:rPr>
                <w:lang w:val="en-US"/>
              </w:rPr>
            </w:pPr>
            <w:r w:rsidRPr="00094BFC">
              <w:rPr>
                <w:lang w:val="en-US"/>
              </w:rPr>
              <w:t xml:space="preserve">import </w:t>
            </w:r>
            <w:proofErr w:type="spellStart"/>
            <w:r w:rsidRPr="00094BFC">
              <w:rPr>
                <w:lang w:val="en-US"/>
              </w:rPr>
              <w:t>numpy</w:t>
            </w:r>
            <w:proofErr w:type="spellEnd"/>
            <w:r w:rsidRPr="00094BFC">
              <w:rPr>
                <w:lang w:val="en-US"/>
              </w:rPr>
              <w:t xml:space="preserve"> as np</w:t>
            </w:r>
          </w:p>
          <w:p w14:paraId="2D9409E3" w14:textId="77777777" w:rsidR="00094BFC" w:rsidRPr="00094BFC" w:rsidRDefault="00094BFC" w:rsidP="00094BFC">
            <w:pPr>
              <w:pStyle w:val="aff3"/>
              <w:ind w:firstLine="0"/>
              <w:rPr>
                <w:lang w:val="en-US"/>
              </w:rPr>
            </w:pPr>
            <w:r w:rsidRPr="00094BFC">
              <w:rPr>
                <w:lang w:val="en-US"/>
              </w:rPr>
              <w:t xml:space="preserve">from </w:t>
            </w:r>
            <w:proofErr w:type="spellStart"/>
            <w:proofErr w:type="gramStart"/>
            <w:r w:rsidRPr="00094BFC">
              <w:rPr>
                <w:lang w:val="en-US"/>
              </w:rPr>
              <w:t>sklearn.model</w:t>
            </w:r>
            <w:proofErr w:type="gramEnd"/>
            <w:r w:rsidRPr="00094BFC">
              <w:rPr>
                <w:lang w:val="en-US"/>
              </w:rPr>
              <w:t>_selection</w:t>
            </w:r>
            <w:proofErr w:type="spellEnd"/>
            <w:r w:rsidRPr="00094BFC">
              <w:rPr>
                <w:lang w:val="en-US"/>
              </w:rPr>
              <w:t xml:space="preserve"> import </w:t>
            </w:r>
            <w:proofErr w:type="spellStart"/>
            <w:r w:rsidRPr="00094BFC">
              <w:rPr>
                <w:lang w:val="en-US"/>
              </w:rPr>
              <w:t>train_test_split</w:t>
            </w:r>
            <w:proofErr w:type="spellEnd"/>
            <w:r w:rsidRPr="00094BFC">
              <w:rPr>
                <w:lang w:val="en-US"/>
              </w:rPr>
              <w:t xml:space="preserve">, </w:t>
            </w:r>
            <w:proofErr w:type="spellStart"/>
            <w:r w:rsidRPr="00094BFC">
              <w:rPr>
                <w:lang w:val="en-US"/>
              </w:rPr>
              <w:t>GridSearchCV</w:t>
            </w:r>
            <w:proofErr w:type="spellEnd"/>
          </w:p>
          <w:p w14:paraId="234C0423" w14:textId="77777777" w:rsidR="00094BFC" w:rsidRPr="00094BFC" w:rsidRDefault="00094BFC" w:rsidP="00094BFC">
            <w:pPr>
              <w:pStyle w:val="aff3"/>
              <w:ind w:firstLine="0"/>
              <w:rPr>
                <w:lang w:val="en-US"/>
              </w:rPr>
            </w:pPr>
            <w:r w:rsidRPr="00094BFC">
              <w:rPr>
                <w:lang w:val="en-US"/>
              </w:rPr>
              <w:t xml:space="preserve">from </w:t>
            </w:r>
            <w:proofErr w:type="spellStart"/>
            <w:proofErr w:type="gramStart"/>
            <w:r w:rsidRPr="00094BFC">
              <w:rPr>
                <w:lang w:val="en-US"/>
              </w:rPr>
              <w:t>sklearn.preprocessing</w:t>
            </w:r>
            <w:proofErr w:type="spellEnd"/>
            <w:proofErr w:type="gramEnd"/>
            <w:r w:rsidRPr="00094BFC">
              <w:rPr>
                <w:lang w:val="en-US"/>
              </w:rPr>
              <w:t xml:space="preserve"> import </w:t>
            </w:r>
            <w:proofErr w:type="spellStart"/>
            <w:r w:rsidRPr="00094BFC">
              <w:rPr>
                <w:lang w:val="en-US"/>
              </w:rPr>
              <w:t>LabelEncoder</w:t>
            </w:r>
            <w:proofErr w:type="spellEnd"/>
            <w:r w:rsidRPr="00094BFC">
              <w:rPr>
                <w:lang w:val="en-US"/>
              </w:rPr>
              <w:t xml:space="preserve">, </w:t>
            </w:r>
            <w:proofErr w:type="spellStart"/>
            <w:r w:rsidRPr="00094BFC">
              <w:rPr>
                <w:lang w:val="en-US"/>
              </w:rPr>
              <w:t>StandardScaler</w:t>
            </w:r>
            <w:proofErr w:type="spellEnd"/>
          </w:p>
          <w:p w14:paraId="36476ECF" w14:textId="77777777" w:rsidR="00094BFC" w:rsidRPr="00094BFC" w:rsidRDefault="00094BFC" w:rsidP="00094BFC">
            <w:pPr>
              <w:pStyle w:val="aff3"/>
              <w:ind w:firstLine="0"/>
              <w:rPr>
                <w:lang w:val="en-US"/>
              </w:rPr>
            </w:pPr>
            <w:r w:rsidRPr="00094BFC">
              <w:rPr>
                <w:lang w:val="en-US"/>
              </w:rPr>
              <w:t xml:space="preserve">from </w:t>
            </w:r>
            <w:proofErr w:type="spellStart"/>
            <w:proofErr w:type="gramStart"/>
            <w:r w:rsidRPr="00094BFC">
              <w:rPr>
                <w:lang w:val="en-US"/>
              </w:rPr>
              <w:t>sklearn.ensemble</w:t>
            </w:r>
            <w:proofErr w:type="spellEnd"/>
            <w:proofErr w:type="gramEnd"/>
            <w:r w:rsidRPr="00094BFC">
              <w:rPr>
                <w:lang w:val="en-US"/>
              </w:rPr>
              <w:t xml:space="preserve"> import </w:t>
            </w:r>
            <w:proofErr w:type="spellStart"/>
            <w:r w:rsidRPr="00094BFC">
              <w:rPr>
                <w:lang w:val="en-US"/>
              </w:rPr>
              <w:t>GradientBoostingClassifier</w:t>
            </w:r>
            <w:proofErr w:type="spellEnd"/>
          </w:p>
          <w:p w14:paraId="6D72C899" w14:textId="77777777" w:rsidR="00094BFC" w:rsidRPr="00094BFC" w:rsidRDefault="00094BFC" w:rsidP="00094BFC">
            <w:pPr>
              <w:pStyle w:val="aff3"/>
              <w:ind w:firstLine="0"/>
              <w:rPr>
                <w:lang w:val="en-US"/>
              </w:rPr>
            </w:pPr>
            <w:r w:rsidRPr="00094BFC">
              <w:rPr>
                <w:lang w:val="en-US"/>
              </w:rPr>
              <w:t xml:space="preserve">from </w:t>
            </w:r>
            <w:proofErr w:type="spellStart"/>
            <w:proofErr w:type="gramStart"/>
            <w:r w:rsidRPr="00094BFC">
              <w:rPr>
                <w:lang w:val="en-US"/>
              </w:rPr>
              <w:t>sklearn.metrics</w:t>
            </w:r>
            <w:proofErr w:type="spellEnd"/>
            <w:proofErr w:type="gramEnd"/>
            <w:r w:rsidRPr="00094BFC">
              <w:rPr>
                <w:lang w:val="en-US"/>
              </w:rPr>
              <w:t xml:space="preserve"> import </w:t>
            </w:r>
            <w:proofErr w:type="spellStart"/>
            <w:r w:rsidRPr="00094BFC">
              <w:rPr>
                <w:lang w:val="en-US"/>
              </w:rPr>
              <w:t>classification_report</w:t>
            </w:r>
            <w:proofErr w:type="spellEnd"/>
            <w:r w:rsidRPr="00094BFC">
              <w:rPr>
                <w:lang w:val="en-US"/>
              </w:rPr>
              <w:t xml:space="preserve">, </w:t>
            </w:r>
            <w:proofErr w:type="spellStart"/>
            <w:r w:rsidRPr="00094BFC">
              <w:rPr>
                <w:lang w:val="en-US"/>
              </w:rPr>
              <w:t>roc_auc_score</w:t>
            </w:r>
            <w:proofErr w:type="spellEnd"/>
          </w:p>
          <w:p w14:paraId="678687C5" w14:textId="77777777" w:rsidR="00094BFC" w:rsidRPr="00094BFC" w:rsidRDefault="00094BFC" w:rsidP="00094BFC">
            <w:pPr>
              <w:pStyle w:val="aff3"/>
              <w:ind w:firstLine="0"/>
              <w:rPr>
                <w:lang w:val="en-US"/>
              </w:rPr>
            </w:pPr>
            <w:r w:rsidRPr="00094BFC">
              <w:rPr>
                <w:lang w:val="en-US"/>
              </w:rPr>
              <w:t xml:space="preserve">from </w:t>
            </w:r>
            <w:proofErr w:type="spellStart"/>
            <w:proofErr w:type="gramStart"/>
            <w:r w:rsidRPr="00094BFC">
              <w:rPr>
                <w:lang w:val="en-US"/>
              </w:rPr>
              <w:t>sklearn.utils</w:t>
            </w:r>
            <w:proofErr w:type="spellEnd"/>
            <w:proofErr w:type="gramEnd"/>
            <w:r w:rsidRPr="00094BFC">
              <w:rPr>
                <w:lang w:val="en-US"/>
              </w:rPr>
              <w:t xml:space="preserve"> import resample</w:t>
            </w:r>
          </w:p>
          <w:p w14:paraId="2F1389E0" w14:textId="77777777" w:rsidR="00094BFC" w:rsidRPr="00094BFC" w:rsidRDefault="00094BFC" w:rsidP="00094BFC">
            <w:pPr>
              <w:pStyle w:val="aff3"/>
              <w:ind w:firstLine="0"/>
              <w:rPr>
                <w:lang w:val="en-US"/>
              </w:rPr>
            </w:pPr>
            <w:r w:rsidRPr="00094BFC">
              <w:rPr>
                <w:lang w:val="en-US"/>
              </w:rPr>
              <w:t xml:space="preserve">from transformers import </w:t>
            </w:r>
            <w:proofErr w:type="spellStart"/>
            <w:r w:rsidRPr="00094BFC">
              <w:rPr>
                <w:lang w:val="en-US"/>
              </w:rPr>
              <w:t>BertTokenizer</w:t>
            </w:r>
            <w:proofErr w:type="spellEnd"/>
            <w:r w:rsidRPr="00094BFC">
              <w:rPr>
                <w:lang w:val="en-US"/>
              </w:rPr>
              <w:t xml:space="preserve">, </w:t>
            </w:r>
            <w:proofErr w:type="spellStart"/>
            <w:r w:rsidRPr="00094BFC">
              <w:rPr>
                <w:lang w:val="en-US"/>
              </w:rPr>
              <w:t>BertModel</w:t>
            </w:r>
            <w:proofErr w:type="spellEnd"/>
          </w:p>
          <w:p w14:paraId="3FE6129B" w14:textId="361B7362" w:rsidR="00094BFC" w:rsidRDefault="00094BFC" w:rsidP="00094BFC">
            <w:pPr>
              <w:pStyle w:val="aff3"/>
              <w:ind w:firstLine="0"/>
            </w:pPr>
            <w:proofErr w:type="spellStart"/>
            <w:r>
              <w:t>import</w:t>
            </w:r>
            <w:proofErr w:type="spellEnd"/>
            <w:r>
              <w:t xml:space="preserve"> </w:t>
            </w:r>
            <w:proofErr w:type="spellStart"/>
            <w:r>
              <w:t>torch</w:t>
            </w:r>
            <w:proofErr w:type="spellEnd"/>
          </w:p>
        </w:tc>
      </w:tr>
    </w:tbl>
    <w:p w14:paraId="6AA64A6F" w14:textId="72AA2D44" w:rsidR="00094BFC" w:rsidRDefault="006F04AD" w:rsidP="00094BFC">
      <w:pPr>
        <w:pStyle w:val="aff3"/>
        <w:ind w:firstLine="0"/>
      </w:pPr>
      <w:r>
        <w:t>Листинг</w:t>
      </w:r>
      <w:r w:rsidR="005A30B1">
        <w:t xml:space="preserve"> 1</w:t>
      </w:r>
    </w:p>
    <w:p w14:paraId="0882752C" w14:textId="77777777" w:rsidR="00094BFC" w:rsidRDefault="00094BFC" w:rsidP="00094BFC">
      <w:pPr>
        <w:pStyle w:val="aff3"/>
      </w:pPr>
      <w:r>
        <w:t>Здесь импортируются необходимые библиотеки и модули:</w:t>
      </w:r>
    </w:p>
    <w:p w14:paraId="0FD5BB3B" w14:textId="77777777" w:rsidR="00094BFC" w:rsidRDefault="00094BFC" w:rsidP="00094BFC">
      <w:pPr>
        <w:pStyle w:val="aff3"/>
      </w:pPr>
      <w:r>
        <w:t>- `</w:t>
      </w:r>
      <w:proofErr w:type="spellStart"/>
      <w:r>
        <w:t>pandas</w:t>
      </w:r>
      <w:proofErr w:type="spellEnd"/>
      <w:r>
        <w:t>` и `</w:t>
      </w:r>
      <w:proofErr w:type="spellStart"/>
      <w:r>
        <w:t>numpy</w:t>
      </w:r>
      <w:proofErr w:type="spellEnd"/>
      <w:r>
        <w:t>` для работы с данными.</w:t>
      </w:r>
    </w:p>
    <w:p w14:paraId="157C7A49" w14:textId="77777777" w:rsidR="00094BFC" w:rsidRDefault="00094BFC" w:rsidP="00094BFC">
      <w:pPr>
        <w:pStyle w:val="aff3"/>
      </w:pPr>
      <w:r>
        <w:t>- `</w:t>
      </w:r>
      <w:proofErr w:type="spellStart"/>
      <w:r>
        <w:t>train_test_split</w:t>
      </w:r>
      <w:proofErr w:type="spellEnd"/>
      <w:r>
        <w:t>` и `</w:t>
      </w:r>
      <w:proofErr w:type="spellStart"/>
      <w:r>
        <w:t>GridSearchCV</w:t>
      </w:r>
      <w:proofErr w:type="spellEnd"/>
      <w:r>
        <w:t>` из `</w:t>
      </w:r>
      <w:proofErr w:type="spellStart"/>
      <w:r>
        <w:t>sklearn</w:t>
      </w:r>
      <w:proofErr w:type="spellEnd"/>
      <w:r>
        <w:t xml:space="preserve">` для разделения данных на обучающую и тестовую выборки и оптимизации </w:t>
      </w:r>
      <w:proofErr w:type="spellStart"/>
      <w:r>
        <w:t>гиперпараметров</w:t>
      </w:r>
      <w:proofErr w:type="spellEnd"/>
      <w:r>
        <w:t xml:space="preserve"> модели.</w:t>
      </w:r>
    </w:p>
    <w:p w14:paraId="636C10AB" w14:textId="77777777" w:rsidR="00094BFC" w:rsidRDefault="00094BFC" w:rsidP="00094BFC">
      <w:pPr>
        <w:pStyle w:val="aff3"/>
      </w:pPr>
      <w:r>
        <w:t>- `</w:t>
      </w:r>
      <w:proofErr w:type="spellStart"/>
      <w:r>
        <w:t>LabelEncoder</w:t>
      </w:r>
      <w:proofErr w:type="spellEnd"/>
      <w:r>
        <w:t>` и `</w:t>
      </w:r>
      <w:proofErr w:type="spellStart"/>
      <w:r>
        <w:t>StandardScaler</w:t>
      </w:r>
      <w:proofErr w:type="spellEnd"/>
      <w:r>
        <w:t>` для предварительной обработки данных.</w:t>
      </w:r>
    </w:p>
    <w:p w14:paraId="43C85B45" w14:textId="77777777" w:rsidR="00094BFC" w:rsidRDefault="00094BFC" w:rsidP="00094BFC">
      <w:pPr>
        <w:pStyle w:val="aff3"/>
      </w:pPr>
      <w:r>
        <w:t>- `</w:t>
      </w:r>
      <w:proofErr w:type="spellStart"/>
      <w:r>
        <w:t>GradientBoostingClassifier</w:t>
      </w:r>
      <w:proofErr w:type="spellEnd"/>
      <w:r>
        <w:t xml:space="preserve">` для использования алгоритма градиентного </w:t>
      </w:r>
      <w:proofErr w:type="spellStart"/>
      <w:r>
        <w:t>бустинга</w:t>
      </w:r>
      <w:proofErr w:type="spellEnd"/>
      <w:r>
        <w:t>.</w:t>
      </w:r>
    </w:p>
    <w:p w14:paraId="78623629" w14:textId="77777777" w:rsidR="00094BFC" w:rsidRDefault="00094BFC" w:rsidP="00094BFC">
      <w:pPr>
        <w:pStyle w:val="aff3"/>
      </w:pPr>
      <w:r>
        <w:t>- `</w:t>
      </w:r>
      <w:proofErr w:type="spellStart"/>
      <w:r>
        <w:t>classification_report</w:t>
      </w:r>
      <w:proofErr w:type="spellEnd"/>
      <w:r>
        <w:t>` и `</w:t>
      </w:r>
      <w:proofErr w:type="spellStart"/>
      <w:r>
        <w:t>roc_auc_score</w:t>
      </w:r>
      <w:proofErr w:type="spellEnd"/>
      <w:r>
        <w:t>` для оценки производительности модели.</w:t>
      </w:r>
    </w:p>
    <w:p w14:paraId="6AC4C9C3" w14:textId="77777777" w:rsidR="00094BFC" w:rsidRDefault="00094BFC" w:rsidP="00094BFC">
      <w:pPr>
        <w:pStyle w:val="aff3"/>
      </w:pPr>
      <w:r>
        <w:t>- `</w:t>
      </w:r>
      <w:proofErr w:type="spellStart"/>
      <w:r>
        <w:t>resample</w:t>
      </w:r>
      <w:proofErr w:type="spellEnd"/>
      <w:r>
        <w:t>` для балансировки классов.</w:t>
      </w:r>
    </w:p>
    <w:p w14:paraId="1A7D3C3F" w14:textId="77777777" w:rsidR="00094BFC" w:rsidRDefault="00094BFC" w:rsidP="00094BFC">
      <w:pPr>
        <w:pStyle w:val="aff3"/>
      </w:pPr>
      <w:r>
        <w:lastRenderedPageBreak/>
        <w:t>- `</w:t>
      </w:r>
      <w:proofErr w:type="spellStart"/>
      <w:r>
        <w:t>BertTokenizer</w:t>
      </w:r>
      <w:proofErr w:type="spellEnd"/>
      <w:r>
        <w:t>` и `</w:t>
      </w:r>
      <w:proofErr w:type="spellStart"/>
      <w:r>
        <w:t>BertModel</w:t>
      </w:r>
      <w:proofErr w:type="spellEnd"/>
      <w:r>
        <w:t xml:space="preserve">` для работы с </w:t>
      </w:r>
      <w:proofErr w:type="spellStart"/>
      <w:r>
        <w:t>предобученной</w:t>
      </w:r>
      <w:proofErr w:type="spellEnd"/>
      <w:r>
        <w:t xml:space="preserve"> моделью BERT.</w:t>
      </w:r>
    </w:p>
    <w:p w14:paraId="517D00D9" w14:textId="77777777" w:rsidR="00094BFC" w:rsidRDefault="00094BFC" w:rsidP="00094BFC">
      <w:pPr>
        <w:pStyle w:val="aff3"/>
      </w:pPr>
      <w:r>
        <w:t>- `</w:t>
      </w:r>
      <w:proofErr w:type="spellStart"/>
      <w:r>
        <w:t>torch</w:t>
      </w:r>
      <w:proofErr w:type="spellEnd"/>
      <w:r>
        <w:t>` для работы с тензорами и возможности использования GPU.</w:t>
      </w:r>
    </w:p>
    <w:p w14:paraId="14A496BC" w14:textId="2D62B79A" w:rsidR="00094BFC" w:rsidRDefault="00094BFC" w:rsidP="00094BFC">
      <w:pPr>
        <w:pStyle w:val="aff3"/>
      </w:pPr>
      <w:r>
        <w:t xml:space="preserve">Определение того, будет ли использоваться GPU (если доступно) или CPU для обработки данных в </w:t>
      </w:r>
      <w:proofErr w:type="spellStart"/>
      <w:r>
        <w:t>PyTorch</w:t>
      </w:r>
      <w:proofErr w:type="spellEnd"/>
      <w:r>
        <w:t>.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094BFC" w:rsidRPr="00443799" w14:paraId="4FBE21F8" w14:textId="77777777" w:rsidTr="00094BFC">
        <w:tc>
          <w:tcPr>
            <w:tcW w:w="9628" w:type="dxa"/>
          </w:tcPr>
          <w:p w14:paraId="22EE7794" w14:textId="77777777" w:rsidR="00094BFC" w:rsidRPr="00094BFC" w:rsidRDefault="00094BFC" w:rsidP="00094BFC">
            <w:pPr>
              <w:pStyle w:val="aff3"/>
              <w:ind w:firstLine="0"/>
              <w:rPr>
                <w:lang w:val="en-US"/>
              </w:rPr>
            </w:pPr>
            <w:r w:rsidRPr="00094BFC">
              <w:rPr>
                <w:lang w:val="en-US"/>
              </w:rPr>
              <w:t xml:space="preserve">### </w:t>
            </w:r>
            <w:r>
              <w:t>Подготовка</w:t>
            </w:r>
            <w:r w:rsidRPr="00094BFC">
              <w:rPr>
                <w:lang w:val="en-US"/>
              </w:rPr>
              <w:t xml:space="preserve"> </w:t>
            </w:r>
            <w:r>
              <w:t>к</w:t>
            </w:r>
            <w:r w:rsidRPr="00094BFC">
              <w:rPr>
                <w:lang w:val="en-US"/>
              </w:rPr>
              <w:t xml:space="preserve"> </w:t>
            </w:r>
            <w:r>
              <w:t>использованию</w:t>
            </w:r>
            <w:r w:rsidRPr="00094BFC">
              <w:rPr>
                <w:lang w:val="en-US"/>
              </w:rPr>
              <w:t xml:space="preserve"> GPU</w:t>
            </w:r>
          </w:p>
          <w:p w14:paraId="6EF1DD27" w14:textId="4AF8C577" w:rsidR="00094BFC" w:rsidRPr="00094BFC" w:rsidRDefault="00094BFC" w:rsidP="00094BFC">
            <w:pPr>
              <w:pStyle w:val="aff3"/>
              <w:ind w:firstLine="0"/>
              <w:rPr>
                <w:lang w:val="en-US"/>
              </w:rPr>
            </w:pPr>
            <w:r w:rsidRPr="00094BFC">
              <w:rPr>
                <w:lang w:val="en-US"/>
              </w:rPr>
              <w:t xml:space="preserve">device = </w:t>
            </w:r>
            <w:proofErr w:type="spellStart"/>
            <w:proofErr w:type="gramStart"/>
            <w:r w:rsidRPr="00094BFC">
              <w:rPr>
                <w:lang w:val="en-US"/>
              </w:rPr>
              <w:t>torch.device</w:t>
            </w:r>
            <w:proofErr w:type="spellEnd"/>
            <w:proofErr w:type="gramEnd"/>
            <w:r w:rsidRPr="00094BFC">
              <w:rPr>
                <w:lang w:val="en-US"/>
              </w:rPr>
              <w:t>("</w:t>
            </w:r>
            <w:proofErr w:type="spellStart"/>
            <w:r w:rsidRPr="00094BFC">
              <w:rPr>
                <w:lang w:val="en-US"/>
              </w:rPr>
              <w:t>cuda</w:t>
            </w:r>
            <w:proofErr w:type="spellEnd"/>
            <w:r w:rsidRPr="00094BFC">
              <w:rPr>
                <w:lang w:val="en-US"/>
              </w:rPr>
              <w:t xml:space="preserve">" if </w:t>
            </w:r>
            <w:proofErr w:type="spellStart"/>
            <w:r w:rsidRPr="00094BFC">
              <w:rPr>
                <w:lang w:val="en-US"/>
              </w:rPr>
              <w:t>torch.cuda.is_available</w:t>
            </w:r>
            <w:proofErr w:type="spellEnd"/>
            <w:r w:rsidRPr="00094BFC">
              <w:rPr>
                <w:lang w:val="en-US"/>
              </w:rPr>
              <w:t>() else "</w:t>
            </w:r>
            <w:proofErr w:type="spellStart"/>
            <w:r w:rsidRPr="00094BFC">
              <w:rPr>
                <w:lang w:val="en-US"/>
              </w:rPr>
              <w:t>cpu</w:t>
            </w:r>
            <w:proofErr w:type="spellEnd"/>
            <w:r w:rsidRPr="00094BFC">
              <w:rPr>
                <w:lang w:val="en-US"/>
              </w:rPr>
              <w:t>")</w:t>
            </w:r>
          </w:p>
        </w:tc>
      </w:tr>
    </w:tbl>
    <w:p w14:paraId="20710D91" w14:textId="493DF586" w:rsidR="005A30B1" w:rsidRDefault="006F04AD" w:rsidP="005A30B1">
      <w:pPr>
        <w:pStyle w:val="aff3"/>
        <w:ind w:firstLine="0"/>
      </w:pPr>
      <w:r>
        <w:t xml:space="preserve">Листинг </w:t>
      </w:r>
      <w:r w:rsidR="005A30B1">
        <w:t>2</w:t>
      </w:r>
    </w:p>
    <w:p w14:paraId="4679A2AD" w14:textId="53B9F822" w:rsidR="00094BFC" w:rsidRDefault="00094BFC" w:rsidP="00094BFC">
      <w:pPr>
        <w:pStyle w:val="aff3"/>
      </w:pPr>
      <w:r>
        <w:t xml:space="preserve">Данные загружаются из файла CSV в </w:t>
      </w:r>
      <w:proofErr w:type="spellStart"/>
      <w:r>
        <w:t>DataFrame</w:t>
      </w:r>
      <w:proofErr w:type="spellEnd"/>
      <w:r>
        <w:t xml:space="preserve"> `</w:t>
      </w:r>
      <w:proofErr w:type="spellStart"/>
      <w:r>
        <w:t>pandas</w:t>
      </w:r>
      <w:proofErr w:type="spellEnd"/>
      <w:r>
        <w:t>`.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094BFC" w:rsidRPr="00443799" w14:paraId="1AF5063F" w14:textId="77777777" w:rsidTr="00094BFC">
        <w:tc>
          <w:tcPr>
            <w:tcW w:w="9628" w:type="dxa"/>
          </w:tcPr>
          <w:p w14:paraId="4334DCD4" w14:textId="77777777" w:rsidR="00094BFC" w:rsidRDefault="00094BFC" w:rsidP="00094BFC">
            <w:pPr>
              <w:pStyle w:val="aff3"/>
              <w:ind w:firstLine="0"/>
            </w:pPr>
            <w:r>
              <w:t>### Загрузка данных</w:t>
            </w:r>
          </w:p>
          <w:p w14:paraId="173658B0" w14:textId="57E2EE56" w:rsidR="00094BFC" w:rsidRPr="00443799" w:rsidRDefault="00094BFC" w:rsidP="00094BFC">
            <w:pPr>
              <w:pStyle w:val="aff3"/>
              <w:ind w:firstLine="0"/>
              <w:rPr>
                <w:lang w:val="en-US"/>
              </w:rPr>
            </w:pPr>
            <w:proofErr w:type="spellStart"/>
            <w:r w:rsidRPr="00094BFC">
              <w:rPr>
                <w:lang w:val="en-US"/>
              </w:rPr>
              <w:t>df</w:t>
            </w:r>
            <w:proofErr w:type="spellEnd"/>
            <w:r w:rsidRPr="00094BFC">
              <w:rPr>
                <w:lang w:val="en-US"/>
              </w:rPr>
              <w:t xml:space="preserve"> = </w:t>
            </w:r>
            <w:proofErr w:type="spellStart"/>
            <w:proofErr w:type="gramStart"/>
            <w:r w:rsidRPr="00094BFC">
              <w:rPr>
                <w:lang w:val="en-US"/>
              </w:rPr>
              <w:t>pd.read</w:t>
            </w:r>
            <w:proofErr w:type="gramEnd"/>
            <w:r w:rsidRPr="00094BFC">
              <w:rPr>
                <w:lang w:val="en-US"/>
              </w:rPr>
              <w:t>_csv</w:t>
            </w:r>
            <w:proofErr w:type="spellEnd"/>
            <w:r w:rsidRPr="00094BFC">
              <w:rPr>
                <w:lang w:val="en-US"/>
              </w:rPr>
              <w:t>("data.csv")</w:t>
            </w:r>
          </w:p>
        </w:tc>
      </w:tr>
    </w:tbl>
    <w:p w14:paraId="293F9DFC" w14:textId="5D72AB18" w:rsidR="005A30B1" w:rsidRDefault="006F04AD" w:rsidP="005A30B1">
      <w:pPr>
        <w:pStyle w:val="aff3"/>
        <w:ind w:firstLine="0"/>
      </w:pPr>
      <w:r>
        <w:t xml:space="preserve">Листинг </w:t>
      </w:r>
      <w:r w:rsidR="005A30B1">
        <w:t>3</w:t>
      </w:r>
    </w:p>
    <w:p w14:paraId="65E115B1" w14:textId="01C62329" w:rsidR="00094BFC" w:rsidRDefault="00094BFC" w:rsidP="00094BFC">
      <w:pPr>
        <w:pStyle w:val="aff3"/>
      </w:pPr>
      <w:r>
        <w:t xml:space="preserve">Загружается мультиязычная версия модели BERT и соответствующий </w:t>
      </w:r>
      <w:proofErr w:type="spellStart"/>
      <w:r>
        <w:t>токенизатор</w:t>
      </w:r>
      <w:proofErr w:type="spellEnd"/>
      <w:r>
        <w:t>, модель перемещается на выбранное устройство (GPU или CPU).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094BFC" w:rsidRPr="00443799" w14:paraId="1D2C6ACD" w14:textId="77777777" w:rsidTr="00094BFC">
        <w:tc>
          <w:tcPr>
            <w:tcW w:w="9628" w:type="dxa"/>
          </w:tcPr>
          <w:p w14:paraId="07A9FA76" w14:textId="279C8589" w:rsidR="00094BFC" w:rsidRPr="00094BFC" w:rsidRDefault="00094BFC" w:rsidP="00094BFC">
            <w:pPr>
              <w:pStyle w:val="aff3"/>
              <w:ind w:firstLine="0"/>
              <w:rPr>
                <w:lang w:val="en-US"/>
              </w:rPr>
            </w:pPr>
            <w:r>
              <w:t>Загрузка</w:t>
            </w:r>
            <w:r w:rsidRPr="00094BFC">
              <w:rPr>
                <w:lang w:val="en-US"/>
              </w:rPr>
              <w:t xml:space="preserve"> </w:t>
            </w:r>
            <w:r>
              <w:t>модели</w:t>
            </w:r>
            <w:r w:rsidRPr="00094BFC">
              <w:rPr>
                <w:lang w:val="en-US"/>
              </w:rPr>
              <w:t xml:space="preserve"> BERT </w:t>
            </w:r>
            <w:r>
              <w:t>и</w:t>
            </w:r>
            <w:r w:rsidRPr="00094BFC">
              <w:rPr>
                <w:lang w:val="en-US"/>
              </w:rPr>
              <w:t xml:space="preserve"> </w:t>
            </w:r>
            <w:proofErr w:type="spellStart"/>
            <w:r>
              <w:t>токенизатора</w:t>
            </w:r>
            <w:proofErr w:type="spellEnd"/>
          </w:p>
          <w:p w14:paraId="1EFA34CB" w14:textId="77777777" w:rsidR="00094BFC" w:rsidRPr="00094BFC" w:rsidRDefault="00094BFC" w:rsidP="00094BFC">
            <w:pPr>
              <w:pStyle w:val="aff3"/>
              <w:rPr>
                <w:lang w:val="en-US"/>
              </w:rPr>
            </w:pPr>
          </w:p>
          <w:p w14:paraId="3C3B1950" w14:textId="77777777" w:rsidR="00094BFC" w:rsidRPr="00094BFC" w:rsidRDefault="00094BFC" w:rsidP="00094BFC">
            <w:pPr>
              <w:pStyle w:val="aff3"/>
              <w:ind w:firstLine="0"/>
              <w:rPr>
                <w:lang w:val="en-US"/>
              </w:rPr>
            </w:pPr>
            <w:r w:rsidRPr="00094BFC">
              <w:rPr>
                <w:lang w:val="en-US"/>
              </w:rPr>
              <w:t xml:space="preserve">tokenizer = </w:t>
            </w:r>
            <w:proofErr w:type="spellStart"/>
            <w:r w:rsidRPr="00094BFC">
              <w:rPr>
                <w:lang w:val="en-US"/>
              </w:rPr>
              <w:t>BertTokenizer.from_pretrained</w:t>
            </w:r>
            <w:proofErr w:type="spellEnd"/>
            <w:r w:rsidRPr="00094BFC">
              <w:rPr>
                <w:lang w:val="en-US"/>
              </w:rPr>
              <w:t>('</w:t>
            </w:r>
            <w:proofErr w:type="spellStart"/>
            <w:r w:rsidRPr="00094BFC">
              <w:rPr>
                <w:lang w:val="en-US"/>
              </w:rPr>
              <w:t>bert</w:t>
            </w:r>
            <w:proofErr w:type="spellEnd"/>
            <w:r w:rsidRPr="00094BFC">
              <w:rPr>
                <w:lang w:val="en-US"/>
              </w:rPr>
              <w:t>-base-multilingual-cased')</w:t>
            </w:r>
          </w:p>
          <w:p w14:paraId="75BADFE6" w14:textId="3ABB9576" w:rsidR="00094BFC" w:rsidRPr="00443799" w:rsidRDefault="00094BFC" w:rsidP="00094BFC">
            <w:pPr>
              <w:pStyle w:val="aff3"/>
              <w:ind w:firstLine="0"/>
              <w:rPr>
                <w:lang w:val="en-US"/>
              </w:rPr>
            </w:pPr>
            <w:r w:rsidRPr="00094BFC">
              <w:rPr>
                <w:lang w:val="en-US"/>
              </w:rPr>
              <w:t>model = BertModel.from_pretrained('bert-base-multilingual-cased').to(device)</w:t>
            </w:r>
          </w:p>
        </w:tc>
      </w:tr>
    </w:tbl>
    <w:p w14:paraId="45042163" w14:textId="33C9AB66" w:rsidR="00094BFC" w:rsidRDefault="006F04AD" w:rsidP="005A30B1">
      <w:pPr>
        <w:pStyle w:val="aff3"/>
        <w:ind w:firstLine="0"/>
      </w:pPr>
      <w:r>
        <w:t xml:space="preserve">Листинг </w:t>
      </w:r>
      <w:r w:rsidR="005A30B1">
        <w:t>4</w:t>
      </w:r>
    </w:p>
    <w:p w14:paraId="4786A185" w14:textId="77777777" w:rsidR="00094BFC" w:rsidRDefault="00094BFC" w:rsidP="00094BFC">
      <w:pPr>
        <w:pStyle w:val="aff3"/>
      </w:pPr>
      <w:r>
        <w:t xml:space="preserve">Функция принимает тексты, </w:t>
      </w:r>
      <w:proofErr w:type="spellStart"/>
      <w:r>
        <w:t>токенизирует</w:t>
      </w:r>
      <w:proofErr w:type="spellEnd"/>
      <w:r>
        <w:t xml:space="preserve"> их, передает на вход модели BERT и возвращает среднее векторных представлений последнего скрытого слоя модели. Это представление используется как фичи для машинного обучения.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094BFC" w:rsidRPr="00443799" w14:paraId="799A411E" w14:textId="77777777" w:rsidTr="00094BFC">
        <w:tc>
          <w:tcPr>
            <w:tcW w:w="9628" w:type="dxa"/>
          </w:tcPr>
          <w:p w14:paraId="05C5052D" w14:textId="064478CD" w:rsidR="00094BFC" w:rsidRPr="00443799" w:rsidRDefault="00094BFC" w:rsidP="00094BFC">
            <w:pPr>
              <w:pStyle w:val="aff3"/>
              <w:ind w:firstLine="0"/>
              <w:rPr>
                <w:lang w:val="en-US"/>
              </w:rPr>
            </w:pPr>
            <w:r>
              <w:t>Функция</w:t>
            </w:r>
            <w:r w:rsidRPr="00443799">
              <w:rPr>
                <w:lang w:val="en-US"/>
              </w:rPr>
              <w:t xml:space="preserve"> </w:t>
            </w:r>
            <w:r>
              <w:t>для</w:t>
            </w:r>
            <w:r w:rsidRPr="00443799">
              <w:rPr>
                <w:lang w:val="en-US"/>
              </w:rPr>
              <w:t xml:space="preserve"> </w:t>
            </w:r>
            <w:r>
              <w:t>получения</w:t>
            </w:r>
            <w:r w:rsidRPr="00443799">
              <w:rPr>
                <w:lang w:val="en-US"/>
              </w:rPr>
              <w:t xml:space="preserve"> </w:t>
            </w:r>
            <w:proofErr w:type="spellStart"/>
            <w:r>
              <w:t>эмбеддингов</w:t>
            </w:r>
            <w:proofErr w:type="spellEnd"/>
            <w:r w:rsidRPr="00443799">
              <w:rPr>
                <w:lang w:val="en-US"/>
              </w:rPr>
              <w:t xml:space="preserve"> BERT</w:t>
            </w:r>
          </w:p>
          <w:p w14:paraId="6D8F234C" w14:textId="77777777" w:rsidR="00094BFC" w:rsidRPr="00443799" w:rsidRDefault="00094BFC" w:rsidP="00094BFC">
            <w:pPr>
              <w:pStyle w:val="aff3"/>
              <w:ind w:firstLine="0"/>
              <w:rPr>
                <w:lang w:val="en-US"/>
              </w:rPr>
            </w:pPr>
          </w:p>
          <w:p w14:paraId="4391D724" w14:textId="77777777" w:rsidR="00094BFC" w:rsidRPr="00094BFC" w:rsidRDefault="00094BFC" w:rsidP="00094BFC">
            <w:pPr>
              <w:pStyle w:val="aff3"/>
              <w:ind w:firstLine="0"/>
              <w:rPr>
                <w:lang w:val="en-US"/>
              </w:rPr>
            </w:pPr>
            <w:r w:rsidRPr="00094BFC">
              <w:rPr>
                <w:lang w:val="en-US"/>
              </w:rPr>
              <w:t xml:space="preserve">def </w:t>
            </w:r>
            <w:proofErr w:type="spellStart"/>
            <w:r w:rsidRPr="00094BFC">
              <w:rPr>
                <w:lang w:val="en-US"/>
              </w:rPr>
              <w:t>get_bert_embeddings_batch</w:t>
            </w:r>
            <w:proofErr w:type="spellEnd"/>
            <w:r w:rsidRPr="00094BFC">
              <w:rPr>
                <w:lang w:val="en-US"/>
              </w:rPr>
              <w:t>(texts):</w:t>
            </w:r>
          </w:p>
          <w:p w14:paraId="4CF76023" w14:textId="5B82E98A" w:rsidR="00094BFC" w:rsidRPr="00094BFC" w:rsidRDefault="00094BFC" w:rsidP="00094BFC">
            <w:pPr>
              <w:pStyle w:val="aff3"/>
              <w:ind w:firstLine="0"/>
              <w:rPr>
                <w:lang w:val="en-US"/>
              </w:rPr>
            </w:pPr>
            <w:r w:rsidRPr="00094BFC">
              <w:rPr>
                <w:lang w:val="en-US"/>
              </w:rPr>
              <w:t xml:space="preserve">           inputs = </w:t>
            </w:r>
            <w:proofErr w:type="gramStart"/>
            <w:r w:rsidRPr="00094BFC">
              <w:rPr>
                <w:lang w:val="en-US"/>
              </w:rPr>
              <w:t>tokenizer(</w:t>
            </w:r>
            <w:proofErr w:type="gramEnd"/>
            <w:r w:rsidRPr="00094BFC">
              <w:rPr>
                <w:lang w:val="en-US"/>
              </w:rPr>
              <w:t xml:space="preserve">texts, </w:t>
            </w:r>
            <w:proofErr w:type="spellStart"/>
            <w:r w:rsidRPr="00094BFC">
              <w:rPr>
                <w:lang w:val="en-US"/>
              </w:rPr>
              <w:t>return_tensors</w:t>
            </w:r>
            <w:proofErr w:type="spellEnd"/>
            <w:r w:rsidRPr="00094BFC">
              <w:rPr>
                <w:lang w:val="en-US"/>
              </w:rPr>
              <w:t xml:space="preserve">='pt', truncation=True, padding=True, </w:t>
            </w:r>
            <w:proofErr w:type="spellStart"/>
            <w:r w:rsidRPr="00094BFC">
              <w:rPr>
                <w:lang w:val="en-US"/>
              </w:rPr>
              <w:t>max_length</w:t>
            </w:r>
            <w:proofErr w:type="spellEnd"/>
            <w:r w:rsidRPr="00094BFC">
              <w:rPr>
                <w:lang w:val="en-US"/>
              </w:rPr>
              <w:t>=128).to(device)</w:t>
            </w:r>
          </w:p>
          <w:p w14:paraId="492FF34F" w14:textId="64700F9D" w:rsidR="00094BFC" w:rsidRPr="00094BFC" w:rsidRDefault="00094BFC" w:rsidP="00094BFC">
            <w:pPr>
              <w:pStyle w:val="aff3"/>
              <w:rPr>
                <w:lang w:val="en-US"/>
              </w:rPr>
            </w:pPr>
            <w:r w:rsidRPr="00094BFC">
              <w:rPr>
                <w:lang w:val="en-US"/>
              </w:rPr>
              <w:t xml:space="preserve"> with </w:t>
            </w:r>
            <w:proofErr w:type="spellStart"/>
            <w:r w:rsidRPr="00094BFC">
              <w:rPr>
                <w:lang w:val="en-US"/>
              </w:rPr>
              <w:t>torch.no_</w:t>
            </w:r>
            <w:proofErr w:type="gramStart"/>
            <w:r w:rsidRPr="00094BFC">
              <w:rPr>
                <w:lang w:val="en-US"/>
              </w:rPr>
              <w:t>grad</w:t>
            </w:r>
            <w:proofErr w:type="spellEnd"/>
            <w:r w:rsidRPr="00094BFC">
              <w:rPr>
                <w:lang w:val="en-US"/>
              </w:rPr>
              <w:t>(</w:t>
            </w:r>
            <w:proofErr w:type="gramEnd"/>
            <w:r w:rsidRPr="00094BFC">
              <w:rPr>
                <w:lang w:val="en-US"/>
              </w:rPr>
              <w:t>):</w:t>
            </w:r>
          </w:p>
          <w:p w14:paraId="4F95FA4F" w14:textId="77777777" w:rsidR="00094BFC" w:rsidRPr="00094BFC" w:rsidRDefault="00094BFC" w:rsidP="00094BFC">
            <w:pPr>
              <w:pStyle w:val="aff3"/>
              <w:rPr>
                <w:lang w:val="en-US"/>
              </w:rPr>
            </w:pPr>
            <w:r w:rsidRPr="00094BFC">
              <w:rPr>
                <w:lang w:val="en-US"/>
              </w:rPr>
              <w:t xml:space="preserve">        outputs = model(**inputs)</w:t>
            </w:r>
          </w:p>
          <w:p w14:paraId="7F65A5E5" w14:textId="3A13E2DC" w:rsidR="00094BFC" w:rsidRPr="00443799" w:rsidRDefault="00094BFC" w:rsidP="00094BFC">
            <w:pPr>
              <w:pStyle w:val="aff3"/>
              <w:rPr>
                <w:lang w:val="en-US"/>
              </w:rPr>
            </w:pPr>
            <w:r w:rsidRPr="00094BFC">
              <w:rPr>
                <w:lang w:val="en-US"/>
              </w:rPr>
              <w:lastRenderedPageBreak/>
              <w:t xml:space="preserve">    return </w:t>
            </w:r>
            <w:proofErr w:type="spellStart"/>
            <w:proofErr w:type="gramStart"/>
            <w:r w:rsidRPr="00094BFC">
              <w:rPr>
                <w:lang w:val="en-US"/>
              </w:rPr>
              <w:t>outputs.last</w:t>
            </w:r>
            <w:proofErr w:type="gramEnd"/>
            <w:r w:rsidRPr="00094BFC">
              <w:rPr>
                <w:lang w:val="en-US"/>
              </w:rPr>
              <w:t>_hidden_state.mean</w:t>
            </w:r>
            <w:proofErr w:type="spellEnd"/>
            <w:r w:rsidRPr="00094BFC">
              <w:rPr>
                <w:lang w:val="en-US"/>
              </w:rPr>
              <w:t>(dim=1).</w:t>
            </w:r>
            <w:proofErr w:type="spellStart"/>
            <w:r w:rsidRPr="00094BFC">
              <w:rPr>
                <w:lang w:val="en-US"/>
              </w:rPr>
              <w:t>cpu</w:t>
            </w:r>
            <w:proofErr w:type="spellEnd"/>
            <w:r w:rsidRPr="00094BFC">
              <w:rPr>
                <w:lang w:val="en-US"/>
              </w:rPr>
              <w:t>().</w:t>
            </w:r>
            <w:proofErr w:type="spellStart"/>
            <w:r w:rsidRPr="00094BFC">
              <w:rPr>
                <w:lang w:val="en-US"/>
              </w:rPr>
              <w:t>numpy</w:t>
            </w:r>
            <w:proofErr w:type="spellEnd"/>
            <w:r w:rsidRPr="00094BFC">
              <w:rPr>
                <w:lang w:val="en-US"/>
              </w:rPr>
              <w:t>()</w:t>
            </w:r>
          </w:p>
        </w:tc>
      </w:tr>
    </w:tbl>
    <w:p w14:paraId="3E225D6C" w14:textId="4A646CE8" w:rsidR="00094BFC" w:rsidRDefault="006F04AD" w:rsidP="006F04AD">
      <w:pPr>
        <w:pStyle w:val="aff3"/>
        <w:ind w:firstLine="0"/>
      </w:pPr>
      <w:r>
        <w:t>Листинг 5</w:t>
      </w:r>
    </w:p>
    <w:p w14:paraId="4766D72B" w14:textId="77777777" w:rsidR="00094BFC" w:rsidRDefault="00094BFC" w:rsidP="00094BFC">
      <w:pPr>
        <w:pStyle w:val="aff3"/>
      </w:pPr>
      <w:r>
        <w:t xml:space="preserve">Функция принимает тексты, </w:t>
      </w:r>
      <w:proofErr w:type="spellStart"/>
      <w:r>
        <w:t>токенизирует</w:t>
      </w:r>
      <w:proofErr w:type="spellEnd"/>
      <w:r>
        <w:t xml:space="preserve"> их, передает на вход модели BERT и возвращает среднее векторных представлений последнего скрытого слоя модели. Это представление используется как фичи для машинного обучения.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094BFC" w:rsidRPr="00443799" w14:paraId="5B25C91C" w14:textId="77777777" w:rsidTr="00094BFC">
        <w:tc>
          <w:tcPr>
            <w:tcW w:w="9628" w:type="dxa"/>
          </w:tcPr>
          <w:p w14:paraId="187474CD" w14:textId="77777777" w:rsidR="00094BFC" w:rsidRDefault="00094BFC" w:rsidP="00094BFC">
            <w:pPr>
              <w:pStyle w:val="aff3"/>
            </w:pPr>
            <w:r w:rsidRPr="00094BFC">
              <w:rPr>
                <w:lang w:val="en-US"/>
              </w:rPr>
              <w:t xml:space="preserve">### </w:t>
            </w:r>
            <w:r>
              <w:t>Обработка</w:t>
            </w:r>
            <w:r w:rsidRPr="00094BFC">
              <w:rPr>
                <w:lang w:val="en-US"/>
              </w:rPr>
              <w:t xml:space="preserve"> </w:t>
            </w:r>
            <w:r>
              <w:t>текстовых</w:t>
            </w:r>
            <w:r w:rsidRPr="00094BFC">
              <w:rPr>
                <w:lang w:val="en-US"/>
              </w:rPr>
              <w:t xml:space="preserve"> </w:t>
            </w:r>
            <w:r>
              <w:t>данных</w:t>
            </w:r>
          </w:p>
          <w:p w14:paraId="45DCF0DA" w14:textId="77777777" w:rsidR="00094BFC" w:rsidRPr="00094BFC" w:rsidRDefault="00094BFC" w:rsidP="00094BFC">
            <w:pPr>
              <w:pStyle w:val="aff3"/>
              <w:rPr>
                <w:lang w:val="en-US"/>
              </w:rPr>
            </w:pPr>
          </w:p>
          <w:p w14:paraId="604DE130" w14:textId="3362BFB8" w:rsidR="00094BFC" w:rsidRPr="00094BFC" w:rsidRDefault="00094BFC" w:rsidP="00094BFC">
            <w:pPr>
              <w:pStyle w:val="aff3"/>
              <w:rPr>
                <w:lang w:val="en-US"/>
              </w:rPr>
            </w:pPr>
            <w:proofErr w:type="spellStart"/>
            <w:r w:rsidRPr="00094BFC">
              <w:rPr>
                <w:lang w:val="en-US"/>
              </w:rPr>
              <w:t>text_columns</w:t>
            </w:r>
            <w:proofErr w:type="spellEnd"/>
            <w:r w:rsidRPr="00094BFC">
              <w:rPr>
                <w:lang w:val="en-US"/>
              </w:rPr>
              <w:t xml:space="preserve"> = ['about', '</w:t>
            </w:r>
            <w:proofErr w:type="spellStart"/>
            <w:r w:rsidRPr="00094BFC">
              <w:rPr>
                <w:lang w:val="en-US"/>
              </w:rPr>
              <w:t>key_skills</w:t>
            </w:r>
            <w:proofErr w:type="spellEnd"/>
            <w:r w:rsidRPr="00094BFC">
              <w:rPr>
                <w:lang w:val="en-US"/>
              </w:rPr>
              <w:t>', '</w:t>
            </w:r>
            <w:proofErr w:type="spellStart"/>
            <w:proofErr w:type="gramStart"/>
            <w:r w:rsidRPr="00094BFC">
              <w:rPr>
                <w:lang w:val="en-US"/>
              </w:rPr>
              <w:t>vacancy.description</w:t>
            </w:r>
            <w:proofErr w:type="spellEnd"/>
            <w:proofErr w:type="gramEnd"/>
            <w:r w:rsidRPr="00094BFC">
              <w:rPr>
                <w:lang w:val="en-US"/>
              </w:rPr>
              <w:t xml:space="preserve">', </w:t>
            </w:r>
            <w:r w:rsidR="00C93F6B" w:rsidRPr="00094BFC">
              <w:rPr>
                <w:lang w:val="en-US"/>
              </w:rPr>
              <w:t>'</w:t>
            </w:r>
            <w:proofErr w:type="spellStart"/>
            <w:r w:rsidR="00C93F6B">
              <w:rPr>
                <w:lang w:val="en-US"/>
              </w:rPr>
              <w:t>work_summary</w:t>
            </w:r>
            <w:proofErr w:type="spellEnd"/>
            <w:r w:rsidRPr="00094BFC">
              <w:rPr>
                <w:lang w:val="en-US"/>
              </w:rPr>
              <w:t>']</w:t>
            </w:r>
          </w:p>
          <w:p w14:paraId="26C4D59E" w14:textId="77777777" w:rsidR="00094BFC" w:rsidRPr="00094BFC" w:rsidRDefault="00094BFC" w:rsidP="00094BFC">
            <w:pPr>
              <w:pStyle w:val="aff3"/>
              <w:rPr>
                <w:lang w:val="en-US"/>
              </w:rPr>
            </w:pPr>
            <w:proofErr w:type="spellStart"/>
            <w:r w:rsidRPr="00094BFC">
              <w:rPr>
                <w:lang w:val="en-US"/>
              </w:rPr>
              <w:t>batch_size</w:t>
            </w:r>
            <w:proofErr w:type="spellEnd"/>
            <w:r w:rsidRPr="00094BFC">
              <w:rPr>
                <w:lang w:val="en-US"/>
              </w:rPr>
              <w:t xml:space="preserve"> = 32</w:t>
            </w:r>
          </w:p>
          <w:p w14:paraId="6843C671" w14:textId="77777777" w:rsidR="00094BFC" w:rsidRPr="00094BFC" w:rsidRDefault="00094BFC" w:rsidP="00094BFC">
            <w:pPr>
              <w:pStyle w:val="aff3"/>
              <w:rPr>
                <w:lang w:val="en-US"/>
              </w:rPr>
            </w:pPr>
            <w:r w:rsidRPr="00094BFC">
              <w:rPr>
                <w:lang w:val="en-US"/>
              </w:rPr>
              <w:t xml:space="preserve">for col in </w:t>
            </w:r>
            <w:proofErr w:type="spellStart"/>
            <w:r w:rsidRPr="00094BFC">
              <w:rPr>
                <w:lang w:val="en-US"/>
              </w:rPr>
              <w:t>text_columns</w:t>
            </w:r>
            <w:proofErr w:type="spellEnd"/>
            <w:r w:rsidRPr="00094BFC">
              <w:rPr>
                <w:lang w:val="en-US"/>
              </w:rPr>
              <w:t>:</w:t>
            </w:r>
          </w:p>
          <w:p w14:paraId="0B20D829" w14:textId="77777777" w:rsidR="00094BFC" w:rsidRPr="00094BFC" w:rsidRDefault="00094BFC" w:rsidP="00094BFC">
            <w:pPr>
              <w:pStyle w:val="aff3"/>
              <w:rPr>
                <w:lang w:val="en-US"/>
              </w:rPr>
            </w:pPr>
            <w:r w:rsidRPr="00094BFC">
              <w:rPr>
                <w:lang w:val="en-US"/>
              </w:rPr>
              <w:t xml:space="preserve">    embeddings = []</w:t>
            </w:r>
          </w:p>
          <w:p w14:paraId="06116115" w14:textId="77777777" w:rsidR="00094BFC" w:rsidRPr="00094BFC" w:rsidRDefault="00094BFC" w:rsidP="00094BFC">
            <w:pPr>
              <w:pStyle w:val="aff3"/>
              <w:rPr>
                <w:lang w:val="en-US"/>
              </w:rPr>
            </w:pPr>
            <w:r w:rsidRPr="00094BFC">
              <w:rPr>
                <w:lang w:val="en-US"/>
              </w:rPr>
              <w:t xml:space="preserve">    texts = </w:t>
            </w:r>
            <w:proofErr w:type="spellStart"/>
            <w:r w:rsidRPr="00094BFC">
              <w:rPr>
                <w:lang w:val="en-US"/>
              </w:rPr>
              <w:t>df</w:t>
            </w:r>
            <w:proofErr w:type="spellEnd"/>
            <w:r w:rsidRPr="00094BFC">
              <w:rPr>
                <w:lang w:val="en-US"/>
              </w:rPr>
              <w:t>[col</w:t>
            </w:r>
            <w:proofErr w:type="gramStart"/>
            <w:r w:rsidRPr="00094BFC">
              <w:rPr>
                <w:lang w:val="en-US"/>
              </w:rPr>
              <w:t>].</w:t>
            </w:r>
            <w:proofErr w:type="spellStart"/>
            <w:r w:rsidRPr="00094BFC">
              <w:rPr>
                <w:lang w:val="en-US"/>
              </w:rPr>
              <w:t>astype</w:t>
            </w:r>
            <w:proofErr w:type="spellEnd"/>
            <w:proofErr w:type="gramEnd"/>
            <w:r w:rsidRPr="00094BFC">
              <w:rPr>
                <w:lang w:val="en-US"/>
              </w:rPr>
              <w:t>(str).</w:t>
            </w:r>
            <w:proofErr w:type="spellStart"/>
            <w:r w:rsidRPr="00094BFC">
              <w:rPr>
                <w:lang w:val="en-US"/>
              </w:rPr>
              <w:t>fillna</w:t>
            </w:r>
            <w:proofErr w:type="spellEnd"/>
            <w:r w:rsidRPr="00094BFC">
              <w:rPr>
                <w:lang w:val="en-US"/>
              </w:rPr>
              <w:t>('').</w:t>
            </w:r>
            <w:proofErr w:type="spellStart"/>
            <w:r w:rsidRPr="00094BFC">
              <w:rPr>
                <w:lang w:val="en-US"/>
              </w:rPr>
              <w:t>tolist</w:t>
            </w:r>
            <w:proofErr w:type="spellEnd"/>
            <w:r w:rsidRPr="00094BFC">
              <w:rPr>
                <w:lang w:val="en-US"/>
              </w:rPr>
              <w:t>()</w:t>
            </w:r>
          </w:p>
          <w:p w14:paraId="63C62158" w14:textId="77777777" w:rsidR="00094BFC" w:rsidRPr="00094BFC" w:rsidRDefault="00094BFC" w:rsidP="00094BFC">
            <w:pPr>
              <w:pStyle w:val="aff3"/>
              <w:rPr>
                <w:lang w:val="en-US"/>
              </w:rPr>
            </w:pPr>
            <w:r w:rsidRPr="00094BFC">
              <w:rPr>
                <w:lang w:val="en-US"/>
              </w:rPr>
              <w:t xml:space="preserve">    for </w:t>
            </w:r>
            <w:proofErr w:type="spellStart"/>
            <w:r w:rsidRPr="00094BFC">
              <w:rPr>
                <w:lang w:val="en-US"/>
              </w:rPr>
              <w:t>i</w:t>
            </w:r>
            <w:proofErr w:type="spellEnd"/>
            <w:r w:rsidRPr="00094BFC">
              <w:rPr>
                <w:lang w:val="en-US"/>
              </w:rPr>
              <w:t xml:space="preserve"> in </w:t>
            </w:r>
            <w:proofErr w:type="gramStart"/>
            <w:r w:rsidRPr="00094BFC">
              <w:rPr>
                <w:lang w:val="en-US"/>
              </w:rPr>
              <w:t>range(</w:t>
            </w:r>
            <w:proofErr w:type="gramEnd"/>
            <w:r w:rsidRPr="00094BFC">
              <w:rPr>
                <w:lang w:val="en-US"/>
              </w:rPr>
              <w:t xml:space="preserve">0, </w:t>
            </w:r>
            <w:proofErr w:type="spellStart"/>
            <w:r w:rsidRPr="00094BFC">
              <w:rPr>
                <w:lang w:val="en-US"/>
              </w:rPr>
              <w:t>len</w:t>
            </w:r>
            <w:proofErr w:type="spellEnd"/>
            <w:r w:rsidRPr="00094BFC">
              <w:rPr>
                <w:lang w:val="en-US"/>
              </w:rPr>
              <w:t xml:space="preserve">(texts), </w:t>
            </w:r>
            <w:proofErr w:type="spellStart"/>
            <w:r w:rsidRPr="00094BFC">
              <w:rPr>
                <w:lang w:val="en-US"/>
              </w:rPr>
              <w:t>batch_size</w:t>
            </w:r>
            <w:proofErr w:type="spellEnd"/>
            <w:r w:rsidRPr="00094BFC">
              <w:rPr>
                <w:lang w:val="en-US"/>
              </w:rPr>
              <w:t>):</w:t>
            </w:r>
          </w:p>
          <w:p w14:paraId="42FA0815" w14:textId="77777777" w:rsidR="00094BFC" w:rsidRPr="00094BFC" w:rsidRDefault="00094BFC" w:rsidP="00094BFC">
            <w:pPr>
              <w:pStyle w:val="aff3"/>
              <w:rPr>
                <w:lang w:val="en-US"/>
              </w:rPr>
            </w:pPr>
            <w:r w:rsidRPr="00094BFC">
              <w:rPr>
                <w:lang w:val="en-US"/>
              </w:rPr>
              <w:t xml:space="preserve">        </w:t>
            </w:r>
            <w:proofErr w:type="spellStart"/>
            <w:r w:rsidRPr="00094BFC">
              <w:rPr>
                <w:lang w:val="en-US"/>
              </w:rPr>
              <w:t>batch_texts</w:t>
            </w:r>
            <w:proofErr w:type="spellEnd"/>
            <w:r w:rsidRPr="00094BFC">
              <w:rPr>
                <w:lang w:val="en-US"/>
              </w:rPr>
              <w:t xml:space="preserve"> = </w:t>
            </w:r>
            <w:proofErr w:type="gramStart"/>
            <w:r w:rsidRPr="00094BFC">
              <w:rPr>
                <w:lang w:val="en-US"/>
              </w:rPr>
              <w:t>texts[</w:t>
            </w:r>
            <w:proofErr w:type="spellStart"/>
            <w:proofErr w:type="gramEnd"/>
            <w:r w:rsidRPr="00094BFC">
              <w:rPr>
                <w:lang w:val="en-US"/>
              </w:rPr>
              <w:t>i:i</w:t>
            </w:r>
            <w:proofErr w:type="spellEnd"/>
            <w:r w:rsidRPr="00094BFC">
              <w:rPr>
                <w:lang w:val="en-US"/>
              </w:rPr>
              <w:t xml:space="preserve"> + </w:t>
            </w:r>
            <w:proofErr w:type="spellStart"/>
            <w:r w:rsidRPr="00094BFC">
              <w:rPr>
                <w:lang w:val="en-US"/>
              </w:rPr>
              <w:t>batch_size</w:t>
            </w:r>
            <w:proofErr w:type="spellEnd"/>
            <w:r w:rsidRPr="00094BFC">
              <w:rPr>
                <w:lang w:val="en-US"/>
              </w:rPr>
              <w:t>]</w:t>
            </w:r>
          </w:p>
          <w:p w14:paraId="0D14E2AD" w14:textId="77777777" w:rsidR="00094BFC" w:rsidRPr="00094BFC" w:rsidRDefault="00094BFC" w:rsidP="00094BFC">
            <w:pPr>
              <w:pStyle w:val="aff3"/>
              <w:rPr>
                <w:lang w:val="en-US"/>
              </w:rPr>
            </w:pPr>
            <w:r w:rsidRPr="00094BFC">
              <w:rPr>
                <w:lang w:val="en-US"/>
              </w:rPr>
              <w:t xml:space="preserve">        </w:t>
            </w:r>
            <w:proofErr w:type="spellStart"/>
            <w:r w:rsidRPr="00094BFC">
              <w:rPr>
                <w:lang w:val="en-US"/>
              </w:rPr>
              <w:t>batch_embeddings</w:t>
            </w:r>
            <w:proofErr w:type="spellEnd"/>
            <w:r w:rsidRPr="00094BFC">
              <w:rPr>
                <w:lang w:val="en-US"/>
              </w:rPr>
              <w:t xml:space="preserve"> = </w:t>
            </w:r>
            <w:proofErr w:type="spellStart"/>
            <w:r w:rsidRPr="00094BFC">
              <w:rPr>
                <w:lang w:val="en-US"/>
              </w:rPr>
              <w:t>get_bert_embeddings_batch</w:t>
            </w:r>
            <w:proofErr w:type="spellEnd"/>
            <w:r w:rsidRPr="00094BFC">
              <w:rPr>
                <w:lang w:val="en-US"/>
              </w:rPr>
              <w:t>(</w:t>
            </w:r>
            <w:proofErr w:type="spellStart"/>
            <w:r w:rsidRPr="00094BFC">
              <w:rPr>
                <w:lang w:val="en-US"/>
              </w:rPr>
              <w:t>batch_texts</w:t>
            </w:r>
            <w:proofErr w:type="spellEnd"/>
            <w:r w:rsidRPr="00094BFC">
              <w:rPr>
                <w:lang w:val="en-US"/>
              </w:rPr>
              <w:t>)</w:t>
            </w:r>
          </w:p>
          <w:p w14:paraId="7548C08A" w14:textId="77777777" w:rsidR="00094BFC" w:rsidRPr="00094BFC" w:rsidRDefault="00094BFC" w:rsidP="00094BFC">
            <w:pPr>
              <w:pStyle w:val="aff3"/>
              <w:rPr>
                <w:lang w:val="en-US"/>
              </w:rPr>
            </w:pPr>
            <w:r w:rsidRPr="00094BFC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094BFC">
              <w:rPr>
                <w:lang w:val="en-US"/>
              </w:rPr>
              <w:t>embeddings.append</w:t>
            </w:r>
            <w:proofErr w:type="spellEnd"/>
            <w:proofErr w:type="gramEnd"/>
            <w:r w:rsidRPr="00094BFC">
              <w:rPr>
                <w:lang w:val="en-US"/>
              </w:rPr>
              <w:t>(</w:t>
            </w:r>
            <w:proofErr w:type="spellStart"/>
            <w:r w:rsidRPr="00094BFC">
              <w:rPr>
                <w:lang w:val="en-US"/>
              </w:rPr>
              <w:t>batch_embeddings</w:t>
            </w:r>
            <w:proofErr w:type="spellEnd"/>
            <w:r w:rsidRPr="00094BFC">
              <w:rPr>
                <w:lang w:val="en-US"/>
              </w:rPr>
              <w:t>)</w:t>
            </w:r>
          </w:p>
          <w:p w14:paraId="030F6918" w14:textId="77777777" w:rsidR="00094BFC" w:rsidRPr="00094BFC" w:rsidRDefault="00094BFC" w:rsidP="00094BFC">
            <w:pPr>
              <w:pStyle w:val="aff3"/>
              <w:rPr>
                <w:lang w:val="en-US"/>
              </w:rPr>
            </w:pPr>
            <w:r w:rsidRPr="00094BFC">
              <w:rPr>
                <w:lang w:val="en-US"/>
              </w:rPr>
              <w:t xml:space="preserve">    embeddings = </w:t>
            </w:r>
            <w:proofErr w:type="spellStart"/>
            <w:proofErr w:type="gramStart"/>
            <w:r w:rsidRPr="00094BFC">
              <w:rPr>
                <w:lang w:val="en-US"/>
              </w:rPr>
              <w:t>np.vstack</w:t>
            </w:r>
            <w:proofErr w:type="spellEnd"/>
            <w:proofErr w:type="gramEnd"/>
            <w:r w:rsidRPr="00094BFC">
              <w:rPr>
                <w:lang w:val="en-US"/>
              </w:rPr>
              <w:t>(embeddings)</w:t>
            </w:r>
          </w:p>
          <w:p w14:paraId="013F740C" w14:textId="77777777" w:rsidR="00094BFC" w:rsidRPr="00094BFC" w:rsidRDefault="00094BFC" w:rsidP="00094BFC">
            <w:pPr>
              <w:pStyle w:val="aff3"/>
              <w:rPr>
                <w:lang w:val="en-US"/>
              </w:rPr>
            </w:pPr>
            <w:r w:rsidRPr="00094BFC">
              <w:rPr>
                <w:lang w:val="en-US"/>
              </w:rPr>
              <w:t xml:space="preserve">    </w:t>
            </w:r>
            <w:proofErr w:type="spellStart"/>
            <w:r w:rsidRPr="00094BFC">
              <w:rPr>
                <w:lang w:val="en-US"/>
              </w:rPr>
              <w:t>df_bert</w:t>
            </w:r>
            <w:proofErr w:type="spellEnd"/>
            <w:r w:rsidRPr="00094BFC">
              <w:rPr>
                <w:lang w:val="en-US"/>
              </w:rPr>
              <w:t xml:space="preserve"> = </w:t>
            </w:r>
            <w:proofErr w:type="spellStart"/>
            <w:proofErr w:type="gramStart"/>
            <w:r w:rsidRPr="00094BFC">
              <w:rPr>
                <w:lang w:val="en-US"/>
              </w:rPr>
              <w:t>pd.DataFrame</w:t>
            </w:r>
            <w:proofErr w:type="spellEnd"/>
            <w:proofErr w:type="gramEnd"/>
            <w:r w:rsidRPr="00094BFC">
              <w:rPr>
                <w:lang w:val="en-US"/>
              </w:rPr>
              <w:t>(embeddings, columns=[f"{col}_</w:t>
            </w:r>
            <w:proofErr w:type="spellStart"/>
            <w:r w:rsidRPr="00094BFC">
              <w:rPr>
                <w:lang w:val="en-US"/>
              </w:rPr>
              <w:t>bert</w:t>
            </w:r>
            <w:proofErr w:type="spellEnd"/>
            <w:r w:rsidRPr="00094BFC">
              <w:rPr>
                <w:lang w:val="en-US"/>
              </w:rPr>
              <w:t>_{</w:t>
            </w:r>
            <w:proofErr w:type="spellStart"/>
            <w:r w:rsidRPr="00094BFC">
              <w:rPr>
                <w:lang w:val="en-US"/>
              </w:rPr>
              <w:t>i</w:t>
            </w:r>
            <w:proofErr w:type="spellEnd"/>
            <w:r w:rsidRPr="00094BFC">
              <w:rPr>
                <w:lang w:val="en-US"/>
              </w:rPr>
              <w:t xml:space="preserve">}" for </w:t>
            </w:r>
            <w:proofErr w:type="spellStart"/>
            <w:r w:rsidRPr="00094BFC">
              <w:rPr>
                <w:lang w:val="en-US"/>
              </w:rPr>
              <w:t>i</w:t>
            </w:r>
            <w:proofErr w:type="spellEnd"/>
            <w:r w:rsidRPr="00094BFC">
              <w:rPr>
                <w:lang w:val="en-US"/>
              </w:rPr>
              <w:t xml:space="preserve"> in range(</w:t>
            </w:r>
            <w:proofErr w:type="spellStart"/>
            <w:r w:rsidRPr="00094BFC">
              <w:rPr>
                <w:lang w:val="en-US"/>
              </w:rPr>
              <w:t>embeddings.shape</w:t>
            </w:r>
            <w:proofErr w:type="spellEnd"/>
            <w:r w:rsidRPr="00094BFC">
              <w:rPr>
                <w:lang w:val="en-US"/>
              </w:rPr>
              <w:t>[1])])</w:t>
            </w:r>
          </w:p>
          <w:p w14:paraId="7A5397EC" w14:textId="77777777" w:rsidR="00094BFC" w:rsidRPr="00094BFC" w:rsidRDefault="00094BFC" w:rsidP="00094BFC">
            <w:pPr>
              <w:pStyle w:val="aff3"/>
              <w:rPr>
                <w:lang w:val="en-US"/>
              </w:rPr>
            </w:pPr>
            <w:r w:rsidRPr="00094BFC">
              <w:rPr>
                <w:lang w:val="en-US"/>
              </w:rPr>
              <w:t xml:space="preserve">    </w:t>
            </w:r>
            <w:proofErr w:type="spellStart"/>
            <w:proofErr w:type="gramStart"/>
            <w:r w:rsidRPr="00094BFC">
              <w:rPr>
                <w:lang w:val="en-US"/>
              </w:rPr>
              <w:t>df.reset</w:t>
            </w:r>
            <w:proofErr w:type="gramEnd"/>
            <w:r w:rsidRPr="00094BFC">
              <w:rPr>
                <w:lang w:val="en-US"/>
              </w:rPr>
              <w:t>_index</w:t>
            </w:r>
            <w:proofErr w:type="spellEnd"/>
            <w:r w:rsidRPr="00094BFC">
              <w:rPr>
                <w:lang w:val="en-US"/>
              </w:rPr>
              <w:t xml:space="preserve">(drop=True, </w:t>
            </w:r>
            <w:proofErr w:type="spellStart"/>
            <w:r w:rsidRPr="00094BFC">
              <w:rPr>
                <w:lang w:val="en-US"/>
              </w:rPr>
              <w:t>inplace</w:t>
            </w:r>
            <w:proofErr w:type="spellEnd"/>
            <w:r w:rsidRPr="00094BFC">
              <w:rPr>
                <w:lang w:val="en-US"/>
              </w:rPr>
              <w:t>=True)</w:t>
            </w:r>
          </w:p>
          <w:p w14:paraId="73F825F9" w14:textId="77777777" w:rsidR="00094BFC" w:rsidRPr="00094BFC" w:rsidRDefault="00094BFC" w:rsidP="00094BFC">
            <w:pPr>
              <w:pStyle w:val="aff3"/>
              <w:rPr>
                <w:lang w:val="en-US"/>
              </w:rPr>
            </w:pPr>
            <w:r w:rsidRPr="00094BFC">
              <w:rPr>
                <w:lang w:val="en-US"/>
              </w:rPr>
              <w:t xml:space="preserve">    </w:t>
            </w:r>
            <w:proofErr w:type="spellStart"/>
            <w:r w:rsidRPr="00094BFC">
              <w:rPr>
                <w:lang w:val="en-US"/>
              </w:rPr>
              <w:t>df_</w:t>
            </w:r>
            <w:proofErr w:type="gramStart"/>
            <w:r w:rsidRPr="00094BFC">
              <w:rPr>
                <w:lang w:val="en-US"/>
              </w:rPr>
              <w:t>bert.reset</w:t>
            </w:r>
            <w:proofErr w:type="gramEnd"/>
            <w:r w:rsidRPr="00094BFC">
              <w:rPr>
                <w:lang w:val="en-US"/>
              </w:rPr>
              <w:t>_index</w:t>
            </w:r>
            <w:proofErr w:type="spellEnd"/>
            <w:r w:rsidRPr="00094BFC">
              <w:rPr>
                <w:lang w:val="en-US"/>
              </w:rPr>
              <w:t xml:space="preserve">(drop=True, </w:t>
            </w:r>
            <w:proofErr w:type="spellStart"/>
            <w:r w:rsidRPr="00094BFC">
              <w:rPr>
                <w:lang w:val="en-US"/>
              </w:rPr>
              <w:t>inplace</w:t>
            </w:r>
            <w:proofErr w:type="spellEnd"/>
            <w:r w:rsidRPr="00094BFC">
              <w:rPr>
                <w:lang w:val="en-US"/>
              </w:rPr>
              <w:t>=True)</w:t>
            </w:r>
          </w:p>
          <w:p w14:paraId="3C95D554" w14:textId="4810AF7D" w:rsidR="00094BFC" w:rsidRPr="00443799" w:rsidRDefault="00094BFC" w:rsidP="00094BFC">
            <w:pPr>
              <w:pStyle w:val="aff3"/>
              <w:rPr>
                <w:lang w:val="en-US"/>
              </w:rPr>
            </w:pPr>
            <w:r w:rsidRPr="00094BFC">
              <w:rPr>
                <w:lang w:val="en-US"/>
              </w:rPr>
              <w:t xml:space="preserve">    </w:t>
            </w:r>
            <w:proofErr w:type="spellStart"/>
            <w:r w:rsidRPr="00094BFC">
              <w:rPr>
                <w:lang w:val="en-US"/>
              </w:rPr>
              <w:t>df</w:t>
            </w:r>
            <w:proofErr w:type="spellEnd"/>
            <w:r w:rsidRPr="00094BFC">
              <w:rPr>
                <w:lang w:val="en-US"/>
              </w:rPr>
              <w:t xml:space="preserve"> = </w:t>
            </w:r>
            <w:proofErr w:type="spellStart"/>
            <w:proofErr w:type="gramStart"/>
            <w:r w:rsidRPr="00094BFC">
              <w:rPr>
                <w:lang w:val="en-US"/>
              </w:rPr>
              <w:t>pd.concat</w:t>
            </w:r>
            <w:proofErr w:type="spellEnd"/>
            <w:proofErr w:type="gramEnd"/>
            <w:r w:rsidRPr="00094BFC">
              <w:rPr>
                <w:lang w:val="en-US"/>
              </w:rPr>
              <w:t>([</w:t>
            </w:r>
            <w:proofErr w:type="spellStart"/>
            <w:r w:rsidRPr="00094BFC">
              <w:rPr>
                <w:lang w:val="en-US"/>
              </w:rPr>
              <w:t>df</w:t>
            </w:r>
            <w:proofErr w:type="spellEnd"/>
            <w:r w:rsidRPr="00094BFC">
              <w:rPr>
                <w:lang w:val="en-US"/>
              </w:rPr>
              <w:t xml:space="preserve">, </w:t>
            </w:r>
            <w:proofErr w:type="spellStart"/>
            <w:r w:rsidRPr="00094BFC">
              <w:rPr>
                <w:lang w:val="en-US"/>
              </w:rPr>
              <w:t>df_bert</w:t>
            </w:r>
            <w:proofErr w:type="spellEnd"/>
            <w:r w:rsidRPr="00094BFC">
              <w:rPr>
                <w:lang w:val="en-US"/>
              </w:rPr>
              <w:t>], axis=1)</w:t>
            </w:r>
          </w:p>
        </w:tc>
      </w:tr>
    </w:tbl>
    <w:p w14:paraId="31CB4B43" w14:textId="1EBC7A4A" w:rsidR="00094BFC" w:rsidRDefault="006F04AD" w:rsidP="006F04AD">
      <w:pPr>
        <w:pStyle w:val="aff3"/>
        <w:ind w:firstLine="0"/>
      </w:pPr>
      <w:r>
        <w:t>Листинг 6</w:t>
      </w:r>
    </w:p>
    <w:p w14:paraId="44C7B4B2" w14:textId="43293583" w:rsidR="00094BFC" w:rsidRDefault="00094BFC" w:rsidP="00094BFC">
      <w:pPr>
        <w:pStyle w:val="aff3"/>
      </w:pPr>
      <w:r>
        <w:t>Для каждого текстового столбца данные преобразуются в векторные представления с помощью BERT. Полученные данные объединяются с основным набором данных.</w:t>
      </w:r>
    </w:p>
    <w:p w14:paraId="5283E36E" w14:textId="6CA10B53" w:rsidR="00C93F6B" w:rsidRDefault="00C93F6B" w:rsidP="00C93F6B">
      <w:pPr>
        <w:pStyle w:val="aff3"/>
      </w:pPr>
      <w:r>
        <w:t>Классы данных балансируются путем увеличения числа объектов меньшего класса.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C93F6B" w:rsidRPr="00443799" w14:paraId="5A71CBB6" w14:textId="77777777" w:rsidTr="00C93F6B">
        <w:tc>
          <w:tcPr>
            <w:tcW w:w="9628" w:type="dxa"/>
          </w:tcPr>
          <w:p w14:paraId="1CFC92F8" w14:textId="77777777" w:rsidR="00C93F6B" w:rsidRDefault="00C93F6B" w:rsidP="00C93F6B">
            <w:pPr>
              <w:pStyle w:val="aff3"/>
              <w:ind w:firstLine="0"/>
            </w:pPr>
            <w:r>
              <w:t>### Балансировка классов</w:t>
            </w:r>
          </w:p>
          <w:p w14:paraId="209EE2ED" w14:textId="77777777" w:rsidR="00C93F6B" w:rsidRDefault="00C93F6B" w:rsidP="00C93F6B">
            <w:pPr>
              <w:pStyle w:val="aff3"/>
            </w:pPr>
          </w:p>
          <w:p w14:paraId="2E6F8349" w14:textId="77777777" w:rsidR="00C93F6B" w:rsidRPr="00C93F6B" w:rsidRDefault="00C93F6B" w:rsidP="00C93F6B">
            <w:pPr>
              <w:pStyle w:val="aff3"/>
              <w:ind w:firstLine="0"/>
              <w:rPr>
                <w:lang w:val="en-US"/>
              </w:rPr>
            </w:pPr>
            <w:proofErr w:type="spellStart"/>
            <w:r w:rsidRPr="00C93F6B">
              <w:rPr>
                <w:lang w:val="en-US"/>
              </w:rPr>
              <w:t>df_majority</w:t>
            </w:r>
            <w:proofErr w:type="spellEnd"/>
            <w:r w:rsidRPr="00C93F6B">
              <w:rPr>
                <w:lang w:val="en-US"/>
              </w:rPr>
              <w:t xml:space="preserve"> = </w:t>
            </w:r>
            <w:proofErr w:type="spellStart"/>
            <w:proofErr w:type="gramStart"/>
            <w:r w:rsidRPr="00C93F6B">
              <w:rPr>
                <w:lang w:val="en-US"/>
              </w:rPr>
              <w:t>df</w:t>
            </w:r>
            <w:proofErr w:type="spellEnd"/>
            <w:r w:rsidRPr="00C93F6B">
              <w:rPr>
                <w:lang w:val="en-US"/>
              </w:rPr>
              <w:t>[</w:t>
            </w:r>
            <w:proofErr w:type="spellStart"/>
            <w:proofErr w:type="gramEnd"/>
            <w:r w:rsidRPr="00C93F6B">
              <w:rPr>
                <w:lang w:val="en-US"/>
              </w:rPr>
              <w:t>df.status</w:t>
            </w:r>
            <w:proofErr w:type="spellEnd"/>
            <w:r w:rsidRPr="00C93F6B">
              <w:rPr>
                <w:lang w:val="en-US"/>
              </w:rPr>
              <w:t xml:space="preserve"> == 0]</w:t>
            </w:r>
          </w:p>
          <w:p w14:paraId="070C64E2" w14:textId="77777777" w:rsidR="00C93F6B" w:rsidRPr="00094BFC" w:rsidRDefault="00C93F6B" w:rsidP="00C93F6B">
            <w:pPr>
              <w:pStyle w:val="aff3"/>
              <w:ind w:firstLine="0"/>
              <w:rPr>
                <w:lang w:val="en-US"/>
              </w:rPr>
            </w:pPr>
            <w:proofErr w:type="spellStart"/>
            <w:r w:rsidRPr="00094BFC">
              <w:rPr>
                <w:lang w:val="en-US"/>
              </w:rPr>
              <w:t>df_minority</w:t>
            </w:r>
            <w:proofErr w:type="spellEnd"/>
            <w:r w:rsidRPr="00094BFC">
              <w:rPr>
                <w:lang w:val="en-US"/>
              </w:rPr>
              <w:t xml:space="preserve"> = </w:t>
            </w:r>
            <w:proofErr w:type="spellStart"/>
            <w:proofErr w:type="gramStart"/>
            <w:r w:rsidRPr="00094BFC">
              <w:rPr>
                <w:lang w:val="en-US"/>
              </w:rPr>
              <w:t>df</w:t>
            </w:r>
            <w:proofErr w:type="spellEnd"/>
            <w:r w:rsidRPr="00094BFC">
              <w:rPr>
                <w:lang w:val="en-US"/>
              </w:rPr>
              <w:t>[</w:t>
            </w:r>
            <w:proofErr w:type="spellStart"/>
            <w:proofErr w:type="gramEnd"/>
            <w:r w:rsidRPr="00094BFC">
              <w:rPr>
                <w:lang w:val="en-US"/>
              </w:rPr>
              <w:t>df.status</w:t>
            </w:r>
            <w:proofErr w:type="spellEnd"/>
            <w:r w:rsidRPr="00094BFC">
              <w:rPr>
                <w:lang w:val="en-US"/>
              </w:rPr>
              <w:t xml:space="preserve"> == 1]</w:t>
            </w:r>
          </w:p>
          <w:p w14:paraId="0186F205" w14:textId="77777777" w:rsidR="00C93F6B" w:rsidRPr="00094BFC" w:rsidRDefault="00C93F6B" w:rsidP="00C93F6B">
            <w:pPr>
              <w:pStyle w:val="aff3"/>
              <w:ind w:firstLine="0"/>
              <w:rPr>
                <w:lang w:val="en-US"/>
              </w:rPr>
            </w:pPr>
            <w:proofErr w:type="spellStart"/>
            <w:r w:rsidRPr="00094BFC">
              <w:rPr>
                <w:lang w:val="en-US"/>
              </w:rPr>
              <w:t>df_minority_upsampled</w:t>
            </w:r>
            <w:proofErr w:type="spellEnd"/>
            <w:r w:rsidRPr="00094BFC">
              <w:rPr>
                <w:lang w:val="en-US"/>
              </w:rPr>
              <w:t xml:space="preserve"> = </w:t>
            </w:r>
            <w:proofErr w:type="gramStart"/>
            <w:r w:rsidRPr="00094BFC">
              <w:rPr>
                <w:lang w:val="en-US"/>
              </w:rPr>
              <w:t>resample(</w:t>
            </w:r>
            <w:proofErr w:type="spellStart"/>
            <w:proofErr w:type="gramEnd"/>
            <w:r w:rsidRPr="00094BFC">
              <w:rPr>
                <w:lang w:val="en-US"/>
              </w:rPr>
              <w:t>df_minority</w:t>
            </w:r>
            <w:proofErr w:type="spellEnd"/>
            <w:r w:rsidRPr="00094BFC">
              <w:rPr>
                <w:lang w:val="en-US"/>
              </w:rPr>
              <w:t xml:space="preserve">, replace=True, </w:t>
            </w:r>
            <w:proofErr w:type="spellStart"/>
            <w:r w:rsidRPr="00094BFC">
              <w:rPr>
                <w:lang w:val="en-US"/>
              </w:rPr>
              <w:t>n_samples</w:t>
            </w:r>
            <w:proofErr w:type="spellEnd"/>
            <w:r w:rsidRPr="00094BFC">
              <w:rPr>
                <w:lang w:val="en-US"/>
              </w:rPr>
              <w:t>=</w:t>
            </w:r>
            <w:proofErr w:type="spellStart"/>
            <w:r w:rsidRPr="00094BFC">
              <w:rPr>
                <w:lang w:val="en-US"/>
              </w:rPr>
              <w:t>len</w:t>
            </w:r>
            <w:proofErr w:type="spellEnd"/>
            <w:r w:rsidRPr="00094BFC">
              <w:rPr>
                <w:lang w:val="en-US"/>
              </w:rPr>
              <w:t>(</w:t>
            </w:r>
            <w:proofErr w:type="spellStart"/>
            <w:r w:rsidRPr="00094BFC">
              <w:rPr>
                <w:lang w:val="en-US"/>
              </w:rPr>
              <w:t>df_majority</w:t>
            </w:r>
            <w:proofErr w:type="spellEnd"/>
            <w:r w:rsidRPr="00094BFC">
              <w:rPr>
                <w:lang w:val="en-US"/>
              </w:rPr>
              <w:t xml:space="preserve">), </w:t>
            </w:r>
            <w:proofErr w:type="spellStart"/>
            <w:r w:rsidRPr="00094BFC">
              <w:rPr>
                <w:lang w:val="en-US"/>
              </w:rPr>
              <w:t>random_state</w:t>
            </w:r>
            <w:proofErr w:type="spellEnd"/>
            <w:r w:rsidRPr="00094BFC">
              <w:rPr>
                <w:lang w:val="en-US"/>
              </w:rPr>
              <w:t>=123)</w:t>
            </w:r>
          </w:p>
          <w:p w14:paraId="1CFABEAE" w14:textId="0DA364A8" w:rsidR="00C93F6B" w:rsidRPr="00443799" w:rsidRDefault="00C93F6B" w:rsidP="00C93F6B">
            <w:pPr>
              <w:pStyle w:val="aff3"/>
              <w:ind w:firstLine="0"/>
              <w:rPr>
                <w:lang w:val="en-US"/>
              </w:rPr>
            </w:pPr>
            <w:proofErr w:type="spellStart"/>
            <w:r w:rsidRPr="00094BFC">
              <w:rPr>
                <w:lang w:val="en-US"/>
              </w:rPr>
              <w:t>df_balanced</w:t>
            </w:r>
            <w:proofErr w:type="spellEnd"/>
            <w:r w:rsidRPr="00094BFC">
              <w:rPr>
                <w:lang w:val="en-US"/>
              </w:rPr>
              <w:t xml:space="preserve"> = </w:t>
            </w:r>
            <w:proofErr w:type="spellStart"/>
            <w:proofErr w:type="gramStart"/>
            <w:r w:rsidRPr="00094BFC">
              <w:rPr>
                <w:lang w:val="en-US"/>
              </w:rPr>
              <w:t>pd.concat</w:t>
            </w:r>
            <w:proofErr w:type="spellEnd"/>
            <w:proofErr w:type="gramEnd"/>
            <w:r w:rsidRPr="00094BFC">
              <w:rPr>
                <w:lang w:val="en-US"/>
              </w:rPr>
              <w:t>([</w:t>
            </w:r>
            <w:proofErr w:type="spellStart"/>
            <w:r w:rsidRPr="00094BFC">
              <w:rPr>
                <w:lang w:val="en-US"/>
              </w:rPr>
              <w:t>df_majority</w:t>
            </w:r>
            <w:proofErr w:type="spellEnd"/>
            <w:r w:rsidRPr="00094BFC">
              <w:rPr>
                <w:lang w:val="en-US"/>
              </w:rPr>
              <w:t xml:space="preserve">, </w:t>
            </w:r>
            <w:proofErr w:type="spellStart"/>
            <w:r w:rsidRPr="00094BFC">
              <w:rPr>
                <w:lang w:val="en-US"/>
              </w:rPr>
              <w:t>df_minority_upsampled</w:t>
            </w:r>
            <w:proofErr w:type="spellEnd"/>
            <w:r w:rsidRPr="00094BFC">
              <w:rPr>
                <w:lang w:val="en-US"/>
              </w:rPr>
              <w:t>])</w:t>
            </w:r>
          </w:p>
        </w:tc>
      </w:tr>
    </w:tbl>
    <w:p w14:paraId="6E9E667B" w14:textId="64D4F862" w:rsidR="00094BFC" w:rsidRDefault="006F04AD" w:rsidP="00C93F6B">
      <w:pPr>
        <w:pStyle w:val="aff3"/>
        <w:ind w:firstLine="0"/>
      </w:pPr>
      <w:r>
        <w:t>Листинг 7</w:t>
      </w:r>
    </w:p>
    <w:p w14:paraId="7CCECAD1" w14:textId="77777777" w:rsidR="00C93F6B" w:rsidRDefault="00C93F6B" w:rsidP="00C93F6B">
      <w:pPr>
        <w:pStyle w:val="aff3"/>
      </w:pPr>
      <w:r>
        <w:t>Данные разделяются на признаки и целевую переменную, далее на обучающую и тестовую выборку. Признаки масштабируются для улучшения производительности модели.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C93F6B" w:rsidRPr="00443799" w14:paraId="487F8325" w14:textId="77777777" w:rsidTr="00C93F6B">
        <w:tc>
          <w:tcPr>
            <w:tcW w:w="9628" w:type="dxa"/>
          </w:tcPr>
          <w:p w14:paraId="35502BD9" w14:textId="5A540EB9" w:rsidR="00C93F6B" w:rsidRDefault="00C93F6B" w:rsidP="00C93F6B">
            <w:pPr>
              <w:pStyle w:val="aff3"/>
              <w:ind w:firstLine="0"/>
            </w:pPr>
            <w:r>
              <w:t>Подготовка данных к обучению</w:t>
            </w:r>
          </w:p>
          <w:p w14:paraId="4365441D" w14:textId="77777777" w:rsidR="00C93F6B" w:rsidRPr="00443799" w:rsidRDefault="00C93F6B" w:rsidP="00C93F6B">
            <w:pPr>
              <w:pStyle w:val="aff3"/>
              <w:ind w:firstLine="0"/>
              <w:rPr>
                <w:lang w:val="en-US"/>
              </w:rPr>
            </w:pPr>
            <w:r w:rsidRPr="00443799">
              <w:rPr>
                <w:lang w:val="en-US"/>
              </w:rPr>
              <w:t>X = df_</w:t>
            </w:r>
            <w:proofErr w:type="gramStart"/>
            <w:r w:rsidRPr="00443799">
              <w:rPr>
                <w:lang w:val="en-US"/>
              </w:rPr>
              <w:t>balanced.drop</w:t>
            </w:r>
            <w:proofErr w:type="gramEnd"/>
            <w:r w:rsidRPr="00443799">
              <w:rPr>
                <w:lang w:val="en-US"/>
              </w:rPr>
              <w:t>(columns=['status'])</w:t>
            </w:r>
          </w:p>
          <w:p w14:paraId="1EF2E9D3" w14:textId="77777777" w:rsidR="00C93F6B" w:rsidRPr="00094BFC" w:rsidRDefault="00C93F6B" w:rsidP="00C93F6B">
            <w:pPr>
              <w:pStyle w:val="aff3"/>
              <w:ind w:firstLine="0"/>
              <w:rPr>
                <w:lang w:val="en-US"/>
              </w:rPr>
            </w:pPr>
            <w:r w:rsidRPr="00094BFC">
              <w:rPr>
                <w:lang w:val="en-US"/>
              </w:rPr>
              <w:t xml:space="preserve">y = </w:t>
            </w:r>
            <w:proofErr w:type="spellStart"/>
            <w:r w:rsidRPr="00094BFC">
              <w:rPr>
                <w:lang w:val="en-US"/>
              </w:rPr>
              <w:t>df_balanced</w:t>
            </w:r>
            <w:proofErr w:type="spellEnd"/>
            <w:r w:rsidRPr="00094BFC">
              <w:rPr>
                <w:lang w:val="en-US"/>
              </w:rPr>
              <w:t>['status']</w:t>
            </w:r>
          </w:p>
          <w:p w14:paraId="6800FC99" w14:textId="77777777" w:rsidR="00C93F6B" w:rsidRPr="00094BFC" w:rsidRDefault="00C93F6B" w:rsidP="00C93F6B">
            <w:pPr>
              <w:pStyle w:val="aff3"/>
              <w:ind w:firstLine="0"/>
              <w:rPr>
                <w:lang w:val="en-US"/>
              </w:rPr>
            </w:pPr>
            <w:proofErr w:type="spellStart"/>
            <w:r w:rsidRPr="00094BFC">
              <w:rPr>
                <w:lang w:val="en-US"/>
              </w:rPr>
              <w:t>X_train</w:t>
            </w:r>
            <w:proofErr w:type="spellEnd"/>
            <w:r w:rsidRPr="00094BFC">
              <w:rPr>
                <w:lang w:val="en-US"/>
              </w:rPr>
              <w:t xml:space="preserve">, </w:t>
            </w:r>
            <w:proofErr w:type="spellStart"/>
            <w:r w:rsidRPr="00094BFC">
              <w:rPr>
                <w:lang w:val="en-US"/>
              </w:rPr>
              <w:t>X_test</w:t>
            </w:r>
            <w:proofErr w:type="spellEnd"/>
            <w:r w:rsidRPr="00094BFC">
              <w:rPr>
                <w:lang w:val="en-US"/>
              </w:rPr>
              <w:t xml:space="preserve">, </w:t>
            </w:r>
            <w:proofErr w:type="spellStart"/>
            <w:r w:rsidRPr="00094BFC">
              <w:rPr>
                <w:lang w:val="en-US"/>
              </w:rPr>
              <w:t>y_train</w:t>
            </w:r>
            <w:proofErr w:type="spellEnd"/>
            <w:r w:rsidRPr="00094BFC">
              <w:rPr>
                <w:lang w:val="en-US"/>
              </w:rPr>
              <w:t xml:space="preserve">, </w:t>
            </w:r>
            <w:proofErr w:type="spellStart"/>
            <w:r w:rsidRPr="00094BFC">
              <w:rPr>
                <w:lang w:val="en-US"/>
              </w:rPr>
              <w:t>y_test</w:t>
            </w:r>
            <w:proofErr w:type="spellEnd"/>
            <w:r w:rsidRPr="00094BFC">
              <w:rPr>
                <w:lang w:val="en-US"/>
              </w:rPr>
              <w:t xml:space="preserve"> = </w:t>
            </w:r>
            <w:proofErr w:type="spellStart"/>
            <w:r w:rsidRPr="00094BFC">
              <w:rPr>
                <w:lang w:val="en-US"/>
              </w:rPr>
              <w:t>train_test_</w:t>
            </w:r>
            <w:proofErr w:type="gramStart"/>
            <w:r w:rsidRPr="00094BFC">
              <w:rPr>
                <w:lang w:val="en-US"/>
              </w:rPr>
              <w:t>split</w:t>
            </w:r>
            <w:proofErr w:type="spellEnd"/>
            <w:r w:rsidRPr="00094BFC">
              <w:rPr>
                <w:lang w:val="en-US"/>
              </w:rPr>
              <w:t>(</w:t>
            </w:r>
            <w:proofErr w:type="gramEnd"/>
            <w:r w:rsidRPr="00094BFC">
              <w:rPr>
                <w:lang w:val="en-US"/>
              </w:rPr>
              <w:t xml:space="preserve">X, y, </w:t>
            </w:r>
            <w:proofErr w:type="spellStart"/>
            <w:r w:rsidRPr="00094BFC">
              <w:rPr>
                <w:lang w:val="en-US"/>
              </w:rPr>
              <w:t>test_size</w:t>
            </w:r>
            <w:proofErr w:type="spellEnd"/>
            <w:r w:rsidRPr="00094BFC">
              <w:rPr>
                <w:lang w:val="en-US"/>
              </w:rPr>
              <w:t xml:space="preserve">=0.2, </w:t>
            </w:r>
            <w:proofErr w:type="spellStart"/>
            <w:r w:rsidRPr="00094BFC">
              <w:rPr>
                <w:lang w:val="en-US"/>
              </w:rPr>
              <w:t>random_state</w:t>
            </w:r>
            <w:proofErr w:type="spellEnd"/>
            <w:r w:rsidRPr="00094BFC">
              <w:rPr>
                <w:lang w:val="en-US"/>
              </w:rPr>
              <w:t>=42)</w:t>
            </w:r>
          </w:p>
          <w:p w14:paraId="08E75539" w14:textId="77777777" w:rsidR="00C93F6B" w:rsidRPr="00094BFC" w:rsidRDefault="00C93F6B" w:rsidP="00C93F6B">
            <w:pPr>
              <w:pStyle w:val="aff3"/>
              <w:ind w:firstLine="0"/>
              <w:rPr>
                <w:lang w:val="en-US"/>
              </w:rPr>
            </w:pPr>
            <w:r w:rsidRPr="00094BFC">
              <w:rPr>
                <w:lang w:val="en-US"/>
              </w:rPr>
              <w:t xml:space="preserve">scaler = </w:t>
            </w:r>
            <w:proofErr w:type="spellStart"/>
            <w:proofErr w:type="gramStart"/>
            <w:r w:rsidRPr="00094BFC">
              <w:rPr>
                <w:lang w:val="en-US"/>
              </w:rPr>
              <w:t>StandardScaler</w:t>
            </w:r>
            <w:proofErr w:type="spellEnd"/>
            <w:r w:rsidRPr="00094BFC">
              <w:rPr>
                <w:lang w:val="en-US"/>
              </w:rPr>
              <w:t>(</w:t>
            </w:r>
            <w:proofErr w:type="gramEnd"/>
            <w:r w:rsidRPr="00094BFC">
              <w:rPr>
                <w:lang w:val="en-US"/>
              </w:rPr>
              <w:t>)</w:t>
            </w:r>
          </w:p>
          <w:p w14:paraId="2DBD24CE" w14:textId="77777777" w:rsidR="00C93F6B" w:rsidRPr="00094BFC" w:rsidRDefault="00C93F6B" w:rsidP="00C93F6B">
            <w:pPr>
              <w:pStyle w:val="aff3"/>
              <w:ind w:firstLine="0"/>
              <w:rPr>
                <w:lang w:val="en-US"/>
              </w:rPr>
            </w:pPr>
            <w:proofErr w:type="spellStart"/>
            <w:r w:rsidRPr="00094BFC">
              <w:rPr>
                <w:lang w:val="en-US"/>
              </w:rPr>
              <w:t>X_train</w:t>
            </w:r>
            <w:proofErr w:type="spellEnd"/>
            <w:r w:rsidRPr="00094BFC">
              <w:rPr>
                <w:lang w:val="en-US"/>
              </w:rPr>
              <w:t xml:space="preserve"> = </w:t>
            </w:r>
            <w:proofErr w:type="spellStart"/>
            <w:r w:rsidRPr="00094BFC">
              <w:rPr>
                <w:lang w:val="en-US"/>
              </w:rPr>
              <w:t>scaler.fit_transform</w:t>
            </w:r>
            <w:proofErr w:type="spellEnd"/>
            <w:r w:rsidRPr="00094BFC">
              <w:rPr>
                <w:lang w:val="en-US"/>
              </w:rPr>
              <w:t>(</w:t>
            </w:r>
            <w:proofErr w:type="spellStart"/>
            <w:r w:rsidRPr="00094BFC">
              <w:rPr>
                <w:lang w:val="en-US"/>
              </w:rPr>
              <w:t>X_train</w:t>
            </w:r>
            <w:proofErr w:type="spellEnd"/>
            <w:r w:rsidRPr="00094BFC">
              <w:rPr>
                <w:lang w:val="en-US"/>
              </w:rPr>
              <w:t>)</w:t>
            </w:r>
          </w:p>
          <w:p w14:paraId="3584F388" w14:textId="132AE67F" w:rsidR="00C93F6B" w:rsidRPr="00443799" w:rsidRDefault="00C93F6B" w:rsidP="00C93F6B">
            <w:pPr>
              <w:pStyle w:val="aff3"/>
              <w:ind w:firstLine="0"/>
              <w:rPr>
                <w:lang w:val="en-US"/>
              </w:rPr>
            </w:pPr>
            <w:proofErr w:type="spellStart"/>
            <w:r w:rsidRPr="00094BFC">
              <w:rPr>
                <w:lang w:val="en-US"/>
              </w:rPr>
              <w:t>X_test</w:t>
            </w:r>
            <w:proofErr w:type="spellEnd"/>
            <w:r w:rsidRPr="00094BFC">
              <w:rPr>
                <w:lang w:val="en-US"/>
              </w:rPr>
              <w:t xml:space="preserve"> = </w:t>
            </w:r>
            <w:proofErr w:type="spellStart"/>
            <w:proofErr w:type="gramStart"/>
            <w:r w:rsidRPr="00094BFC">
              <w:rPr>
                <w:lang w:val="en-US"/>
              </w:rPr>
              <w:t>scaler.transform</w:t>
            </w:r>
            <w:proofErr w:type="spellEnd"/>
            <w:proofErr w:type="gramEnd"/>
            <w:r w:rsidRPr="00094BFC">
              <w:rPr>
                <w:lang w:val="en-US"/>
              </w:rPr>
              <w:t>(</w:t>
            </w:r>
            <w:proofErr w:type="spellStart"/>
            <w:r w:rsidRPr="00094BFC">
              <w:rPr>
                <w:lang w:val="en-US"/>
              </w:rPr>
              <w:t>X_test</w:t>
            </w:r>
            <w:proofErr w:type="spellEnd"/>
            <w:r w:rsidRPr="00094BFC">
              <w:rPr>
                <w:lang w:val="en-US"/>
              </w:rPr>
              <w:t>)</w:t>
            </w:r>
          </w:p>
        </w:tc>
      </w:tr>
    </w:tbl>
    <w:p w14:paraId="74FF2F84" w14:textId="4F4D36E3" w:rsidR="00C93F6B" w:rsidRDefault="006F04AD" w:rsidP="00C93F6B">
      <w:pPr>
        <w:pStyle w:val="aff3"/>
        <w:ind w:firstLine="0"/>
      </w:pPr>
      <w:r>
        <w:t>Листинг 8</w:t>
      </w:r>
    </w:p>
    <w:p w14:paraId="2F367160" w14:textId="77777777" w:rsidR="00C93F6B" w:rsidRDefault="00C93F6B" w:rsidP="00C93F6B">
      <w:pPr>
        <w:pStyle w:val="aff3"/>
      </w:pPr>
      <w:r>
        <w:t>Используется `</w:t>
      </w:r>
      <w:proofErr w:type="spellStart"/>
      <w:r>
        <w:t>GridSearchCV</w:t>
      </w:r>
      <w:proofErr w:type="spellEnd"/>
      <w:r>
        <w:t xml:space="preserve">` для нахождения оптимальных </w:t>
      </w:r>
      <w:proofErr w:type="spellStart"/>
      <w:r>
        <w:t>гиперпараметров</w:t>
      </w:r>
      <w:proofErr w:type="spellEnd"/>
      <w:r>
        <w:t xml:space="preserve"> градиентного </w:t>
      </w:r>
      <w:proofErr w:type="spellStart"/>
      <w:r>
        <w:t>бустинга</w:t>
      </w:r>
      <w:proofErr w:type="spellEnd"/>
      <w:r>
        <w:t>. Модель обучается на обучающем наборе данных.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C93F6B" w:rsidRPr="00443799" w14:paraId="15CCDDCE" w14:textId="77777777" w:rsidTr="00C93F6B">
        <w:tc>
          <w:tcPr>
            <w:tcW w:w="9628" w:type="dxa"/>
          </w:tcPr>
          <w:p w14:paraId="07C917AA" w14:textId="77777777" w:rsidR="00C93F6B" w:rsidRDefault="00C93F6B" w:rsidP="00C93F6B">
            <w:pPr>
              <w:pStyle w:val="aff3"/>
              <w:ind w:firstLine="0"/>
            </w:pPr>
            <w:r>
              <w:t xml:space="preserve">### Оптимизация </w:t>
            </w:r>
            <w:proofErr w:type="spellStart"/>
            <w:r>
              <w:t>гиперпараметров</w:t>
            </w:r>
            <w:proofErr w:type="spellEnd"/>
            <w:r>
              <w:t xml:space="preserve"> и обучение модели</w:t>
            </w:r>
          </w:p>
          <w:p w14:paraId="489D8623" w14:textId="77777777" w:rsidR="00C93F6B" w:rsidRDefault="00C93F6B" w:rsidP="00C93F6B">
            <w:pPr>
              <w:pStyle w:val="aff3"/>
            </w:pPr>
          </w:p>
          <w:p w14:paraId="68293B0B" w14:textId="77777777" w:rsidR="00C93F6B" w:rsidRPr="00443799" w:rsidRDefault="00C93F6B" w:rsidP="00C93F6B">
            <w:pPr>
              <w:pStyle w:val="aff3"/>
              <w:ind w:firstLine="0"/>
            </w:pPr>
            <w:r w:rsidRPr="00094BFC">
              <w:rPr>
                <w:lang w:val="en-US"/>
              </w:rPr>
              <w:t>param</w:t>
            </w:r>
            <w:r w:rsidRPr="00443799">
              <w:t>_</w:t>
            </w:r>
            <w:r w:rsidRPr="00094BFC">
              <w:rPr>
                <w:lang w:val="en-US"/>
              </w:rPr>
              <w:t>grid</w:t>
            </w:r>
            <w:r w:rsidRPr="00443799">
              <w:t xml:space="preserve"> = {'</w:t>
            </w:r>
            <w:r w:rsidRPr="00094BFC">
              <w:rPr>
                <w:lang w:val="en-US"/>
              </w:rPr>
              <w:t>n</w:t>
            </w:r>
            <w:r w:rsidRPr="00443799">
              <w:t>_</w:t>
            </w:r>
            <w:r w:rsidRPr="00094BFC">
              <w:rPr>
                <w:lang w:val="en-US"/>
              </w:rPr>
              <w:t>estimators</w:t>
            </w:r>
            <w:r w:rsidRPr="00443799">
              <w:t>': [100, 200], '</w:t>
            </w:r>
            <w:r w:rsidRPr="00094BFC">
              <w:rPr>
                <w:lang w:val="en-US"/>
              </w:rPr>
              <w:t>learning</w:t>
            </w:r>
            <w:r w:rsidRPr="00443799">
              <w:t>_</w:t>
            </w:r>
            <w:r w:rsidRPr="00094BFC">
              <w:rPr>
                <w:lang w:val="en-US"/>
              </w:rPr>
              <w:t>rate</w:t>
            </w:r>
            <w:r w:rsidRPr="00443799">
              <w:t>': [0.01, 0.1], '</w:t>
            </w:r>
            <w:r w:rsidRPr="00094BFC">
              <w:rPr>
                <w:lang w:val="en-US"/>
              </w:rPr>
              <w:t>max</w:t>
            </w:r>
            <w:r w:rsidRPr="00443799">
              <w:t>_</w:t>
            </w:r>
            <w:r w:rsidRPr="00094BFC">
              <w:rPr>
                <w:lang w:val="en-US"/>
              </w:rPr>
              <w:t>depth</w:t>
            </w:r>
            <w:r w:rsidRPr="00443799">
              <w:t>': [3, 5, 7]}</w:t>
            </w:r>
          </w:p>
          <w:p w14:paraId="10CAFF19" w14:textId="77777777" w:rsidR="00C93F6B" w:rsidRPr="00094BFC" w:rsidRDefault="00C93F6B" w:rsidP="00C93F6B">
            <w:pPr>
              <w:pStyle w:val="aff3"/>
              <w:ind w:firstLine="0"/>
              <w:rPr>
                <w:lang w:val="en-US"/>
              </w:rPr>
            </w:pPr>
            <w:proofErr w:type="spellStart"/>
            <w:r w:rsidRPr="00094BFC">
              <w:rPr>
                <w:lang w:val="en-US"/>
              </w:rPr>
              <w:t>grid_search</w:t>
            </w:r>
            <w:proofErr w:type="spellEnd"/>
            <w:r w:rsidRPr="00094BFC">
              <w:rPr>
                <w:lang w:val="en-US"/>
              </w:rPr>
              <w:t xml:space="preserve"> = GridSearchCV(estimator=GradientBoostingClassifier(random_state=42), </w:t>
            </w:r>
            <w:proofErr w:type="spellStart"/>
            <w:r w:rsidRPr="00094BFC">
              <w:rPr>
                <w:lang w:val="en-US"/>
              </w:rPr>
              <w:t>param_grid</w:t>
            </w:r>
            <w:proofErr w:type="spellEnd"/>
            <w:r w:rsidRPr="00094BFC">
              <w:rPr>
                <w:lang w:val="en-US"/>
              </w:rPr>
              <w:t>=</w:t>
            </w:r>
            <w:proofErr w:type="spellStart"/>
            <w:r w:rsidRPr="00094BFC">
              <w:rPr>
                <w:lang w:val="en-US"/>
              </w:rPr>
              <w:t>param_grid</w:t>
            </w:r>
            <w:proofErr w:type="spellEnd"/>
            <w:r w:rsidRPr="00094BFC">
              <w:rPr>
                <w:lang w:val="en-US"/>
              </w:rPr>
              <w:t>, cv=5, scoring='</w:t>
            </w:r>
            <w:proofErr w:type="spellStart"/>
            <w:r w:rsidRPr="00094BFC">
              <w:rPr>
                <w:lang w:val="en-US"/>
              </w:rPr>
              <w:t>roc_auc</w:t>
            </w:r>
            <w:proofErr w:type="spellEnd"/>
            <w:r w:rsidRPr="00094BFC">
              <w:rPr>
                <w:lang w:val="en-US"/>
              </w:rPr>
              <w:t>')</w:t>
            </w:r>
          </w:p>
          <w:p w14:paraId="56A91D59" w14:textId="77777777" w:rsidR="00C93F6B" w:rsidRPr="00094BFC" w:rsidRDefault="00C93F6B" w:rsidP="00C93F6B">
            <w:pPr>
              <w:pStyle w:val="aff3"/>
              <w:ind w:firstLine="0"/>
              <w:rPr>
                <w:lang w:val="en-US"/>
              </w:rPr>
            </w:pPr>
            <w:proofErr w:type="spellStart"/>
            <w:proofErr w:type="gramStart"/>
            <w:r w:rsidRPr="00094BFC">
              <w:rPr>
                <w:lang w:val="en-US"/>
              </w:rPr>
              <w:lastRenderedPageBreak/>
              <w:t>grid_search.fit</w:t>
            </w:r>
            <w:proofErr w:type="spellEnd"/>
            <w:r w:rsidRPr="00094BFC">
              <w:rPr>
                <w:lang w:val="en-US"/>
              </w:rPr>
              <w:t>(</w:t>
            </w:r>
            <w:proofErr w:type="spellStart"/>
            <w:proofErr w:type="gramEnd"/>
            <w:r w:rsidRPr="00094BFC">
              <w:rPr>
                <w:lang w:val="en-US"/>
              </w:rPr>
              <w:t>X_train</w:t>
            </w:r>
            <w:proofErr w:type="spellEnd"/>
            <w:r w:rsidRPr="00094BFC">
              <w:rPr>
                <w:lang w:val="en-US"/>
              </w:rPr>
              <w:t xml:space="preserve">, </w:t>
            </w:r>
            <w:proofErr w:type="spellStart"/>
            <w:r w:rsidRPr="00094BFC">
              <w:rPr>
                <w:lang w:val="en-US"/>
              </w:rPr>
              <w:t>y_train</w:t>
            </w:r>
            <w:proofErr w:type="spellEnd"/>
            <w:r w:rsidRPr="00094BFC">
              <w:rPr>
                <w:lang w:val="en-US"/>
              </w:rPr>
              <w:t>)</w:t>
            </w:r>
          </w:p>
          <w:p w14:paraId="11E4E90A" w14:textId="62CD11C7" w:rsidR="00C93F6B" w:rsidRPr="00443799" w:rsidRDefault="00C93F6B" w:rsidP="00C93F6B">
            <w:pPr>
              <w:pStyle w:val="aff3"/>
              <w:ind w:firstLine="0"/>
              <w:rPr>
                <w:lang w:val="en-US"/>
              </w:rPr>
            </w:pPr>
            <w:proofErr w:type="spellStart"/>
            <w:r w:rsidRPr="00094BFC">
              <w:rPr>
                <w:lang w:val="en-US"/>
              </w:rPr>
              <w:t>best_model</w:t>
            </w:r>
            <w:proofErr w:type="spellEnd"/>
            <w:r w:rsidRPr="00094BFC">
              <w:rPr>
                <w:lang w:val="en-US"/>
              </w:rPr>
              <w:t xml:space="preserve"> = </w:t>
            </w:r>
            <w:proofErr w:type="spellStart"/>
            <w:r w:rsidRPr="00094BFC">
              <w:rPr>
                <w:lang w:val="en-US"/>
              </w:rPr>
              <w:t>grid_</w:t>
            </w:r>
            <w:proofErr w:type="gramStart"/>
            <w:r w:rsidRPr="00094BFC">
              <w:rPr>
                <w:lang w:val="en-US"/>
              </w:rPr>
              <w:t>search.best</w:t>
            </w:r>
            <w:proofErr w:type="gramEnd"/>
            <w:r w:rsidRPr="00094BFC">
              <w:rPr>
                <w:lang w:val="en-US"/>
              </w:rPr>
              <w:t>_estimator</w:t>
            </w:r>
            <w:proofErr w:type="spellEnd"/>
            <w:r w:rsidRPr="00094BFC">
              <w:rPr>
                <w:lang w:val="en-US"/>
              </w:rPr>
              <w:t>_</w:t>
            </w:r>
          </w:p>
        </w:tc>
      </w:tr>
    </w:tbl>
    <w:p w14:paraId="40343DDF" w14:textId="5D70E15D" w:rsidR="00C93F6B" w:rsidRPr="00443799" w:rsidRDefault="006F04AD" w:rsidP="00C93F6B">
      <w:pPr>
        <w:pStyle w:val="aff3"/>
        <w:ind w:firstLine="0"/>
      </w:pPr>
      <w:r>
        <w:t>Листинг 9</w:t>
      </w:r>
    </w:p>
    <w:p w14:paraId="73B3B97D" w14:textId="23771CBD" w:rsidR="00094BFC" w:rsidRPr="00C93F6B" w:rsidRDefault="00C93F6B" w:rsidP="00C93F6B">
      <w:pPr>
        <w:pStyle w:val="aff3"/>
        <w:rPr>
          <w:b/>
          <w:bCs/>
          <w:sz w:val="24"/>
          <w:szCs w:val="24"/>
        </w:rPr>
      </w:pPr>
      <w:r>
        <w:t>На тестовой выборке выполняется предсказание. Рассчитывается отчет о классификации и ROC AUC, что позволяет оценить качество модели.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C93F6B" w:rsidRPr="00443799" w14:paraId="73F2DCC3" w14:textId="77777777" w:rsidTr="00C93F6B">
        <w:tc>
          <w:tcPr>
            <w:tcW w:w="9628" w:type="dxa"/>
          </w:tcPr>
          <w:p w14:paraId="2C08FE0F" w14:textId="77777777" w:rsidR="00C93F6B" w:rsidRDefault="00C93F6B" w:rsidP="00C93F6B">
            <w:pPr>
              <w:pStyle w:val="aff3"/>
              <w:ind w:firstLine="0"/>
            </w:pPr>
            <w:r>
              <w:t>### Предсказание и оценка модели</w:t>
            </w:r>
          </w:p>
          <w:p w14:paraId="39E1F1E0" w14:textId="77777777" w:rsidR="00C93F6B" w:rsidRDefault="00C93F6B" w:rsidP="00C93F6B">
            <w:pPr>
              <w:pStyle w:val="aff3"/>
              <w:ind w:firstLine="0"/>
            </w:pPr>
          </w:p>
          <w:p w14:paraId="6F985528" w14:textId="323BC42E" w:rsidR="00C93F6B" w:rsidRPr="00094BFC" w:rsidRDefault="00C93F6B" w:rsidP="00C93F6B">
            <w:pPr>
              <w:pStyle w:val="aff3"/>
              <w:ind w:firstLine="0"/>
              <w:rPr>
                <w:lang w:val="en-US"/>
              </w:rPr>
            </w:pPr>
            <w:proofErr w:type="spellStart"/>
            <w:r w:rsidRPr="00094BFC">
              <w:rPr>
                <w:lang w:val="en-US"/>
              </w:rPr>
              <w:t>y_pred</w:t>
            </w:r>
            <w:proofErr w:type="spellEnd"/>
            <w:r w:rsidRPr="00094BFC">
              <w:rPr>
                <w:lang w:val="en-US"/>
              </w:rPr>
              <w:t xml:space="preserve"> = </w:t>
            </w:r>
            <w:proofErr w:type="spellStart"/>
            <w:r w:rsidRPr="00094BFC">
              <w:rPr>
                <w:lang w:val="en-US"/>
              </w:rPr>
              <w:t>best_</w:t>
            </w:r>
            <w:proofErr w:type="gramStart"/>
            <w:r w:rsidRPr="00094BFC">
              <w:rPr>
                <w:lang w:val="en-US"/>
              </w:rPr>
              <w:t>model.predict</w:t>
            </w:r>
            <w:proofErr w:type="spellEnd"/>
            <w:proofErr w:type="gramEnd"/>
            <w:r w:rsidRPr="00094BFC">
              <w:rPr>
                <w:lang w:val="en-US"/>
              </w:rPr>
              <w:t>(</w:t>
            </w:r>
            <w:proofErr w:type="spellStart"/>
            <w:r w:rsidRPr="00094BFC">
              <w:rPr>
                <w:lang w:val="en-US"/>
              </w:rPr>
              <w:t>X_test</w:t>
            </w:r>
            <w:proofErr w:type="spellEnd"/>
            <w:r w:rsidRPr="00094BFC">
              <w:rPr>
                <w:lang w:val="en-US"/>
              </w:rPr>
              <w:t>)</w:t>
            </w:r>
          </w:p>
          <w:p w14:paraId="4207D95D" w14:textId="77777777" w:rsidR="00C93F6B" w:rsidRPr="00094BFC" w:rsidRDefault="00C93F6B" w:rsidP="00C93F6B">
            <w:pPr>
              <w:pStyle w:val="aff3"/>
              <w:ind w:firstLine="0"/>
              <w:rPr>
                <w:lang w:val="en-US"/>
              </w:rPr>
            </w:pPr>
            <w:proofErr w:type="spellStart"/>
            <w:r w:rsidRPr="00094BFC">
              <w:rPr>
                <w:lang w:val="en-US"/>
              </w:rPr>
              <w:t>y_pred_proba</w:t>
            </w:r>
            <w:proofErr w:type="spellEnd"/>
            <w:r w:rsidRPr="00094BFC">
              <w:rPr>
                <w:lang w:val="en-US"/>
              </w:rPr>
              <w:t xml:space="preserve"> = </w:t>
            </w:r>
            <w:proofErr w:type="spellStart"/>
            <w:r w:rsidRPr="00094BFC">
              <w:rPr>
                <w:lang w:val="en-US"/>
              </w:rPr>
              <w:t>best_</w:t>
            </w:r>
            <w:proofErr w:type="gramStart"/>
            <w:r w:rsidRPr="00094BFC">
              <w:rPr>
                <w:lang w:val="en-US"/>
              </w:rPr>
              <w:t>model.predict</w:t>
            </w:r>
            <w:proofErr w:type="gramEnd"/>
            <w:r w:rsidRPr="00094BFC">
              <w:rPr>
                <w:lang w:val="en-US"/>
              </w:rPr>
              <w:t>_proba</w:t>
            </w:r>
            <w:proofErr w:type="spellEnd"/>
            <w:r w:rsidRPr="00094BFC">
              <w:rPr>
                <w:lang w:val="en-US"/>
              </w:rPr>
              <w:t>(</w:t>
            </w:r>
            <w:proofErr w:type="spellStart"/>
            <w:r w:rsidRPr="00094BFC">
              <w:rPr>
                <w:lang w:val="en-US"/>
              </w:rPr>
              <w:t>X_test</w:t>
            </w:r>
            <w:proofErr w:type="spellEnd"/>
            <w:r w:rsidRPr="00094BFC">
              <w:rPr>
                <w:lang w:val="en-US"/>
              </w:rPr>
              <w:t>)[:, 1]</w:t>
            </w:r>
          </w:p>
          <w:p w14:paraId="422AAC1D" w14:textId="77777777" w:rsidR="00C93F6B" w:rsidRPr="00094BFC" w:rsidRDefault="00C93F6B" w:rsidP="00C93F6B">
            <w:pPr>
              <w:pStyle w:val="aff3"/>
              <w:ind w:firstLine="0"/>
              <w:rPr>
                <w:lang w:val="en-US"/>
              </w:rPr>
            </w:pPr>
            <w:proofErr w:type="gramStart"/>
            <w:r w:rsidRPr="00094BFC">
              <w:rPr>
                <w:lang w:val="en-US"/>
              </w:rPr>
              <w:t>print(</w:t>
            </w:r>
            <w:proofErr w:type="spellStart"/>
            <w:proofErr w:type="gramEnd"/>
            <w:r w:rsidRPr="00094BFC">
              <w:rPr>
                <w:lang w:val="en-US"/>
              </w:rPr>
              <w:t>classification_report</w:t>
            </w:r>
            <w:proofErr w:type="spellEnd"/>
            <w:r w:rsidRPr="00094BFC">
              <w:rPr>
                <w:lang w:val="en-US"/>
              </w:rPr>
              <w:t>(</w:t>
            </w:r>
            <w:proofErr w:type="spellStart"/>
            <w:r w:rsidRPr="00094BFC">
              <w:rPr>
                <w:lang w:val="en-US"/>
              </w:rPr>
              <w:t>y_test</w:t>
            </w:r>
            <w:proofErr w:type="spellEnd"/>
            <w:r w:rsidRPr="00094BFC">
              <w:rPr>
                <w:lang w:val="en-US"/>
              </w:rPr>
              <w:t xml:space="preserve">, </w:t>
            </w:r>
            <w:proofErr w:type="spellStart"/>
            <w:r w:rsidRPr="00094BFC">
              <w:rPr>
                <w:lang w:val="en-US"/>
              </w:rPr>
              <w:t>y_pred</w:t>
            </w:r>
            <w:proofErr w:type="spellEnd"/>
            <w:r w:rsidRPr="00094BFC">
              <w:rPr>
                <w:lang w:val="en-US"/>
              </w:rPr>
              <w:t>))</w:t>
            </w:r>
          </w:p>
          <w:p w14:paraId="69581A39" w14:textId="6E61B29C" w:rsidR="00C93F6B" w:rsidRPr="00C93F6B" w:rsidRDefault="00C93F6B" w:rsidP="00C93F6B">
            <w:pPr>
              <w:pStyle w:val="aff3"/>
              <w:ind w:firstLine="0"/>
              <w:rPr>
                <w:lang w:val="en-US"/>
              </w:rPr>
            </w:pPr>
            <w:proofErr w:type="gramStart"/>
            <w:r w:rsidRPr="00094BFC">
              <w:rPr>
                <w:lang w:val="en-US"/>
              </w:rPr>
              <w:t>print(</w:t>
            </w:r>
            <w:proofErr w:type="spellStart"/>
            <w:proofErr w:type="gramEnd"/>
            <w:r w:rsidRPr="00094BFC">
              <w:rPr>
                <w:lang w:val="en-US"/>
              </w:rPr>
              <w:t>f"ROC</w:t>
            </w:r>
            <w:proofErr w:type="spellEnd"/>
            <w:r w:rsidRPr="00094BFC">
              <w:rPr>
                <w:lang w:val="en-US"/>
              </w:rPr>
              <w:t xml:space="preserve"> AUC Score: {</w:t>
            </w:r>
            <w:proofErr w:type="spellStart"/>
            <w:r w:rsidRPr="00094BFC">
              <w:rPr>
                <w:lang w:val="en-US"/>
              </w:rPr>
              <w:t>roc_auc_score</w:t>
            </w:r>
            <w:proofErr w:type="spellEnd"/>
            <w:r w:rsidRPr="00094BFC">
              <w:rPr>
                <w:lang w:val="en-US"/>
              </w:rPr>
              <w:t>(</w:t>
            </w:r>
            <w:proofErr w:type="spellStart"/>
            <w:r w:rsidRPr="00094BFC">
              <w:rPr>
                <w:lang w:val="en-US"/>
              </w:rPr>
              <w:t>y_test</w:t>
            </w:r>
            <w:proofErr w:type="spellEnd"/>
            <w:r w:rsidRPr="00094BFC">
              <w:rPr>
                <w:lang w:val="en-US"/>
              </w:rPr>
              <w:t xml:space="preserve">, </w:t>
            </w:r>
            <w:proofErr w:type="spellStart"/>
            <w:r w:rsidRPr="00094BFC">
              <w:rPr>
                <w:lang w:val="en-US"/>
              </w:rPr>
              <w:t>y_pred_proba</w:t>
            </w:r>
            <w:proofErr w:type="spellEnd"/>
            <w:r w:rsidRPr="00094BFC">
              <w:rPr>
                <w:lang w:val="en-US"/>
              </w:rPr>
              <w:t>)}")</w:t>
            </w:r>
          </w:p>
        </w:tc>
      </w:tr>
    </w:tbl>
    <w:p w14:paraId="37D702F6" w14:textId="52F3D4A7" w:rsidR="00094BFC" w:rsidRPr="00443799" w:rsidRDefault="006F04AD" w:rsidP="00C93F6B">
      <w:pPr>
        <w:pStyle w:val="aff3"/>
        <w:ind w:firstLine="0"/>
      </w:pPr>
      <w:r>
        <w:t>Листинг 10</w:t>
      </w:r>
    </w:p>
    <w:p w14:paraId="467646AC" w14:textId="36CD7F22" w:rsidR="00094BFC" w:rsidRDefault="00C93F6B" w:rsidP="00C93F6B">
      <w:pPr>
        <w:pStyle w:val="aff3"/>
        <w:ind w:firstLine="0"/>
      </w:pPr>
      <w:r w:rsidRPr="00443799">
        <w:tab/>
      </w:r>
      <w:r>
        <w:t>После выполнения кода и обучения модели получаем основные метрики качества модели. Исходя из полученных значений, предсказания получаются довольно точными, что говорит об успешном выполнении поставленной задачи.</w:t>
      </w:r>
    </w:p>
    <w:p w14:paraId="415D2090" w14:textId="77777777" w:rsidR="00C93F6B" w:rsidRDefault="00C93F6B" w:rsidP="00C93F6B">
      <w:pPr>
        <w:pStyle w:val="aff3"/>
        <w:ind w:firstLine="0"/>
        <w:rPr>
          <w:noProof/>
        </w:rPr>
      </w:pPr>
    </w:p>
    <w:p w14:paraId="5743AD59" w14:textId="2F2F36FC" w:rsidR="00C93F6B" w:rsidRDefault="00C93F6B" w:rsidP="00C93F6B">
      <w:pPr>
        <w:pStyle w:val="aff3"/>
        <w:ind w:firstLine="0"/>
      </w:pPr>
      <w:r w:rsidRPr="00C93F6B">
        <w:rPr>
          <w:noProof/>
        </w:rPr>
        <w:drawing>
          <wp:inline distT="0" distB="0" distL="0" distR="0" wp14:anchorId="14A39F5C" wp14:editId="1805BCF8">
            <wp:extent cx="5775960" cy="2141220"/>
            <wp:effectExtent l="0" t="0" r="0" b="0"/>
            <wp:docPr id="1252266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48" b="-1"/>
                    <a:stretch/>
                  </pic:blipFill>
                  <pic:spPr bwMode="auto">
                    <a:xfrm>
                      <a:off x="0" y="0"/>
                      <a:ext cx="577596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F15B95" w14:textId="2620D55E" w:rsidR="006F04AD" w:rsidRPr="006F04AD" w:rsidRDefault="006F04AD" w:rsidP="006F04AD">
      <w:pPr>
        <w:pStyle w:val="aff3"/>
        <w:spacing w:after="120"/>
        <w:jc w:val="center"/>
        <w:rPr>
          <w:b/>
          <w:bCs/>
          <w:sz w:val="24"/>
          <w:szCs w:val="24"/>
          <w:shd w:val="clear" w:color="auto" w:fill="FFFFFF"/>
        </w:rPr>
      </w:pPr>
      <w:r>
        <w:rPr>
          <w:b/>
          <w:bCs/>
          <w:sz w:val="24"/>
          <w:szCs w:val="24"/>
          <w:shd w:val="clear" w:color="auto" w:fill="FFFFFF"/>
        </w:rPr>
        <w:t xml:space="preserve">Рисунок 13 </w:t>
      </w:r>
      <w:r w:rsidRPr="005B3A79">
        <w:rPr>
          <w:b/>
          <w:bCs/>
          <w:sz w:val="24"/>
          <w:szCs w:val="24"/>
        </w:rPr>
        <w:t>—</w:t>
      </w: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  <w:shd w:val="clear" w:color="auto" w:fill="FFFFFF"/>
        </w:rPr>
        <w:t>Результаты выполнения кода</w:t>
      </w:r>
    </w:p>
    <w:p w14:paraId="1600E138" w14:textId="18D94CBA" w:rsidR="00E60598" w:rsidRDefault="00E60598" w:rsidP="009524E8">
      <w:pPr>
        <w:pStyle w:val="1"/>
        <w:numPr>
          <w:ilvl w:val="0"/>
          <w:numId w:val="0"/>
        </w:numPr>
        <w:jc w:val="center"/>
      </w:pPr>
      <w:bookmarkStart w:id="13" w:name="_Toc169202920"/>
      <w:r>
        <w:lastRenderedPageBreak/>
        <w:t>З</w:t>
      </w:r>
      <w:r w:rsidR="00DC499D">
        <w:t>АКЛЮЧЕНИЕ</w:t>
      </w:r>
      <w:bookmarkEnd w:id="13"/>
    </w:p>
    <w:p w14:paraId="63614A8B" w14:textId="370E9261" w:rsidR="00220474" w:rsidRDefault="00C93F6B" w:rsidP="00220474">
      <w:pPr>
        <w:pStyle w:val="aff3"/>
      </w:pPr>
      <w:r w:rsidRPr="00C93F6B">
        <w:t xml:space="preserve">В заключение стоит отметить, что использование программных средств, основанных на искусственном интеллекте, в решении прикладных задач оказывает огромное влияние на современные процессы обработки данных и управления информацией. Применение таких технологий, как градиентный </w:t>
      </w:r>
      <w:proofErr w:type="spellStart"/>
      <w:r w:rsidRPr="00C93F6B">
        <w:t>бустинг</w:t>
      </w:r>
      <w:proofErr w:type="spellEnd"/>
      <w:r w:rsidRPr="00C93F6B">
        <w:t xml:space="preserve"> и модели BERT для анализа текстовой информации, позволяет не только существенно повысить точность анализа данных, но и открывает новые возможности для автоматизации и оптимизации рабочих процессов в самых разных сферах. В частности, в области управления человеческими ресурсами это может привести к более эффективному подбору персонала и оптимизации внутренних процедур. Программы на основе искусственного интеллекта, способные обрабатывать и анализировать большие объемы данных, становятся ключевыми инструментами в руках специалистов, позволяя им делать обоснованные и точные решения быстрее. Таким образом, интеграция ИИ в программные решения прикладных задач продолжит оставаться одним из приоритетных направлений в развитии IT-индустрии, способствуя трансформации и модернизации традиционных подходов к управлению и анализу данных.</w:t>
      </w:r>
    </w:p>
    <w:p w14:paraId="05CA92B7" w14:textId="77777777" w:rsidR="00483F83" w:rsidRDefault="00483F83" w:rsidP="00483F83">
      <w:pPr>
        <w:pStyle w:val="1"/>
        <w:numPr>
          <w:ilvl w:val="0"/>
          <w:numId w:val="0"/>
        </w:numPr>
        <w:spacing w:line="360" w:lineRule="auto"/>
        <w:ind w:firstLine="709"/>
        <w:jc w:val="center"/>
      </w:pPr>
      <w:bookmarkStart w:id="14" w:name="_Toc169202921"/>
      <w:r>
        <w:lastRenderedPageBreak/>
        <w:t>СПИСОК ИСПОЛЬЗОВАННЫХ ИСТОЧНИКОВ</w:t>
      </w:r>
      <w:bookmarkEnd w:id="14"/>
    </w:p>
    <w:p w14:paraId="1A1BC645" w14:textId="77777777" w:rsidR="00C93F6B" w:rsidRPr="00C93F6B" w:rsidRDefault="00C93F6B" w:rsidP="00C93F6B">
      <w:pPr>
        <w:pStyle w:val="aff3"/>
        <w:rPr>
          <w:rFonts w:cs="Times New Roman"/>
          <w:szCs w:val="28"/>
          <w:lang w:eastAsia="en-US"/>
        </w:rPr>
      </w:pPr>
      <w:r w:rsidRPr="00C93F6B">
        <w:rPr>
          <w:rFonts w:cs="Times New Roman"/>
          <w:szCs w:val="28"/>
          <w:lang w:eastAsia="en-US"/>
        </w:rPr>
        <w:t xml:space="preserve">1. Основы градиентного </w:t>
      </w:r>
      <w:proofErr w:type="spellStart"/>
      <w:r w:rsidRPr="00C93F6B">
        <w:rPr>
          <w:rFonts w:cs="Times New Roman"/>
          <w:szCs w:val="28"/>
          <w:lang w:eastAsia="en-US"/>
        </w:rPr>
        <w:t>бустинга</w:t>
      </w:r>
      <w:proofErr w:type="spellEnd"/>
      <w:r w:rsidRPr="00C93F6B">
        <w:rPr>
          <w:rFonts w:cs="Times New Roman"/>
          <w:szCs w:val="28"/>
          <w:lang w:eastAsia="en-US"/>
        </w:rPr>
        <w:t xml:space="preserve"> - https://machinelearningmastery.com/gentle-introduction-gradient-boosting-algorithm-machine-learning/</w:t>
      </w:r>
    </w:p>
    <w:p w14:paraId="3691FD30" w14:textId="77777777" w:rsidR="00C93F6B" w:rsidRPr="00C93F6B" w:rsidRDefault="00C93F6B" w:rsidP="00C93F6B">
      <w:pPr>
        <w:pStyle w:val="aff3"/>
        <w:rPr>
          <w:rFonts w:cs="Times New Roman"/>
          <w:szCs w:val="28"/>
          <w:lang w:eastAsia="en-US"/>
        </w:rPr>
      </w:pPr>
      <w:r w:rsidRPr="00C93F6B">
        <w:rPr>
          <w:rFonts w:cs="Times New Roman"/>
          <w:szCs w:val="28"/>
          <w:lang w:eastAsia="en-US"/>
        </w:rPr>
        <w:t xml:space="preserve">2. Документация BERT от </w:t>
      </w:r>
      <w:proofErr w:type="spellStart"/>
      <w:r w:rsidRPr="00C93F6B">
        <w:rPr>
          <w:rFonts w:cs="Times New Roman"/>
          <w:szCs w:val="28"/>
          <w:lang w:eastAsia="en-US"/>
        </w:rPr>
        <w:t>Hugging</w:t>
      </w:r>
      <w:proofErr w:type="spellEnd"/>
      <w:r w:rsidRPr="00C93F6B">
        <w:rPr>
          <w:rFonts w:cs="Times New Roman"/>
          <w:szCs w:val="28"/>
          <w:lang w:eastAsia="en-US"/>
        </w:rPr>
        <w:t xml:space="preserve"> Face - https://huggingface.co/transformers/model_doc/bert.html</w:t>
      </w:r>
    </w:p>
    <w:p w14:paraId="19AAF627" w14:textId="77777777" w:rsidR="00C93F6B" w:rsidRPr="00C93F6B" w:rsidRDefault="00C93F6B" w:rsidP="00C93F6B">
      <w:pPr>
        <w:pStyle w:val="aff3"/>
        <w:rPr>
          <w:rFonts w:cs="Times New Roman"/>
          <w:szCs w:val="28"/>
          <w:lang w:eastAsia="en-US"/>
        </w:rPr>
      </w:pPr>
      <w:r w:rsidRPr="00C93F6B">
        <w:rPr>
          <w:rFonts w:cs="Times New Roman"/>
          <w:szCs w:val="28"/>
          <w:lang w:eastAsia="en-US"/>
        </w:rPr>
        <w:t xml:space="preserve">3. Использование </w:t>
      </w:r>
      <w:proofErr w:type="spellStart"/>
      <w:r w:rsidRPr="00C93F6B">
        <w:rPr>
          <w:rFonts w:cs="Times New Roman"/>
          <w:szCs w:val="28"/>
          <w:lang w:eastAsia="en-US"/>
        </w:rPr>
        <w:t>PyTorch</w:t>
      </w:r>
      <w:proofErr w:type="spellEnd"/>
      <w:r w:rsidRPr="00C93F6B">
        <w:rPr>
          <w:rFonts w:cs="Times New Roman"/>
          <w:szCs w:val="28"/>
          <w:lang w:eastAsia="en-US"/>
        </w:rPr>
        <w:t xml:space="preserve"> для работы с нейронными сетями - https://pytorch.org/docs/stable/index.html</w:t>
      </w:r>
    </w:p>
    <w:p w14:paraId="4EB1F63B" w14:textId="77777777" w:rsidR="00C93F6B" w:rsidRPr="00C93F6B" w:rsidRDefault="00C93F6B" w:rsidP="00C93F6B">
      <w:pPr>
        <w:pStyle w:val="aff3"/>
        <w:rPr>
          <w:rFonts w:cs="Times New Roman"/>
          <w:szCs w:val="28"/>
          <w:lang w:eastAsia="en-US"/>
        </w:rPr>
      </w:pPr>
      <w:r w:rsidRPr="00C93F6B">
        <w:rPr>
          <w:rFonts w:cs="Times New Roman"/>
          <w:szCs w:val="28"/>
          <w:lang w:eastAsia="en-US"/>
        </w:rPr>
        <w:t xml:space="preserve">4. Примеры использования </w:t>
      </w:r>
      <w:proofErr w:type="spellStart"/>
      <w:r w:rsidRPr="00C93F6B">
        <w:rPr>
          <w:rFonts w:cs="Times New Roman"/>
          <w:szCs w:val="28"/>
          <w:lang w:eastAsia="en-US"/>
        </w:rPr>
        <w:t>GridSearchCV</w:t>
      </w:r>
      <w:proofErr w:type="spellEnd"/>
      <w:r w:rsidRPr="00C93F6B">
        <w:rPr>
          <w:rFonts w:cs="Times New Roman"/>
          <w:szCs w:val="28"/>
          <w:lang w:eastAsia="en-US"/>
        </w:rPr>
        <w:t xml:space="preserve"> - https://scikit-learn.org/stable/modules/generated/sklearn.model_selection.GridSearchCV.html</w:t>
      </w:r>
    </w:p>
    <w:p w14:paraId="1C401AE4" w14:textId="77777777" w:rsidR="00C93F6B" w:rsidRPr="00C93F6B" w:rsidRDefault="00C93F6B" w:rsidP="00C93F6B">
      <w:pPr>
        <w:pStyle w:val="aff3"/>
        <w:rPr>
          <w:rFonts w:cs="Times New Roman"/>
          <w:szCs w:val="28"/>
          <w:lang w:eastAsia="en-US"/>
        </w:rPr>
      </w:pPr>
      <w:r w:rsidRPr="00C93F6B">
        <w:rPr>
          <w:rFonts w:cs="Times New Roman"/>
          <w:szCs w:val="28"/>
          <w:lang w:eastAsia="en-US"/>
        </w:rPr>
        <w:t>5. Методы масштабирования данных в машинном обучении - https://scikit-learn.org/stable/modules/preprocessing.html</w:t>
      </w:r>
    </w:p>
    <w:p w14:paraId="62544E0E" w14:textId="77777777" w:rsidR="00C93F6B" w:rsidRPr="00C93F6B" w:rsidRDefault="00C93F6B" w:rsidP="00C93F6B">
      <w:pPr>
        <w:pStyle w:val="aff3"/>
        <w:rPr>
          <w:rFonts w:cs="Times New Roman"/>
          <w:szCs w:val="28"/>
          <w:lang w:eastAsia="en-US"/>
        </w:rPr>
      </w:pPr>
      <w:r w:rsidRPr="00C93F6B">
        <w:rPr>
          <w:rFonts w:cs="Times New Roman"/>
          <w:szCs w:val="28"/>
          <w:lang w:eastAsia="en-US"/>
        </w:rPr>
        <w:t>6. Обучение по подбору персонала с использованием ИИ - https://towardsdatascience.com/machine-learning-for-recruitment-fc12aee2b6a6</w:t>
      </w:r>
    </w:p>
    <w:p w14:paraId="574355E3" w14:textId="77777777" w:rsidR="00C93F6B" w:rsidRPr="00C93F6B" w:rsidRDefault="00C93F6B" w:rsidP="00C93F6B">
      <w:pPr>
        <w:pStyle w:val="aff3"/>
        <w:rPr>
          <w:rFonts w:cs="Times New Roman"/>
          <w:szCs w:val="28"/>
          <w:lang w:eastAsia="en-US"/>
        </w:rPr>
      </w:pPr>
      <w:r w:rsidRPr="00C93F6B">
        <w:rPr>
          <w:rFonts w:cs="Times New Roman"/>
          <w:szCs w:val="28"/>
          <w:lang w:eastAsia="en-US"/>
        </w:rPr>
        <w:t xml:space="preserve">7. Руководство по Python </w:t>
      </w:r>
      <w:proofErr w:type="spellStart"/>
      <w:r w:rsidRPr="00C93F6B">
        <w:rPr>
          <w:rFonts w:cs="Times New Roman"/>
          <w:szCs w:val="28"/>
          <w:lang w:eastAsia="en-US"/>
        </w:rPr>
        <w:t>Pandas</w:t>
      </w:r>
      <w:proofErr w:type="spellEnd"/>
      <w:r w:rsidRPr="00C93F6B">
        <w:rPr>
          <w:rFonts w:cs="Times New Roman"/>
          <w:szCs w:val="28"/>
          <w:lang w:eastAsia="en-US"/>
        </w:rPr>
        <w:t xml:space="preserve"> для обработки данных - https://pandas.pydata.org/pandas-docs/stable/user_guide/index.html</w:t>
      </w:r>
    </w:p>
    <w:p w14:paraId="4D42C765" w14:textId="77777777" w:rsidR="00C93F6B" w:rsidRPr="00C93F6B" w:rsidRDefault="00C93F6B" w:rsidP="00C93F6B">
      <w:pPr>
        <w:pStyle w:val="aff3"/>
        <w:rPr>
          <w:rFonts w:cs="Times New Roman"/>
          <w:szCs w:val="28"/>
          <w:lang w:eastAsia="en-US"/>
        </w:rPr>
      </w:pPr>
      <w:r w:rsidRPr="00C93F6B">
        <w:rPr>
          <w:rFonts w:cs="Times New Roman"/>
          <w:szCs w:val="28"/>
          <w:lang w:eastAsia="en-US"/>
        </w:rPr>
        <w:t>8. Работа с большими наборами данных в Python - https://realpython.com/pandas-python-explore-dataset/</w:t>
      </w:r>
    </w:p>
    <w:p w14:paraId="15E8570B" w14:textId="77777777" w:rsidR="00C93F6B" w:rsidRPr="00C93F6B" w:rsidRDefault="00C93F6B" w:rsidP="00C93F6B">
      <w:pPr>
        <w:pStyle w:val="aff3"/>
        <w:rPr>
          <w:rFonts w:cs="Times New Roman"/>
          <w:szCs w:val="28"/>
          <w:lang w:eastAsia="en-US"/>
        </w:rPr>
      </w:pPr>
      <w:r w:rsidRPr="00C93F6B">
        <w:rPr>
          <w:rFonts w:cs="Times New Roman"/>
          <w:szCs w:val="28"/>
          <w:lang w:eastAsia="en-US"/>
        </w:rPr>
        <w:t>9. Принципы оценки моделей машинного обучения - https://developers.google.com/machine-learning/crash-course/classification/roc-and-auc</w:t>
      </w:r>
    </w:p>
    <w:p w14:paraId="4B3D3296" w14:textId="0D600350" w:rsidR="00483F83" w:rsidRDefault="00C93F6B" w:rsidP="00C93F6B">
      <w:pPr>
        <w:pStyle w:val="aff3"/>
      </w:pPr>
      <w:r w:rsidRPr="00C93F6B">
        <w:rPr>
          <w:rFonts w:cs="Times New Roman"/>
          <w:szCs w:val="28"/>
          <w:lang w:eastAsia="en-US"/>
        </w:rPr>
        <w:t>10. Техники балансировки классов в наборах данных - https://elitedatascience.com/imbalanced-classes</w:t>
      </w:r>
    </w:p>
    <w:p w14:paraId="17547095" w14:textId="65EE3510" w:rsidR="00A33B79" w:rsidRDefault="00A33B79" w:rsidP="00A33B79">
      <w:pPr>
        <w:pStyle w:val="1"/>
        <w:numPr>
          <w:ilvl w:val="0"/>
          <w:numId w:val="0"/>
        </w:numPr>
        <w:ind w:left="709"/>
        <w:jc w:val="center"/>
        <w:rPr>
          <w:sz w:val="28"/>
        </w:rPr>
      </w:pPr>
      <w:bookmarkStart w:id="15" w:name="_Toc137644379"/>
      <w:bookmarkStart w:id="16" w:name="_Toc169202922"/>
      <w:r w:rsidRPr="00A33B79">
        <w:rPr>
          <w:sz w:val="28"/>
        </w:rPr>
        <w:lastRenderedPageBreak/>
        <w:t>Приложение А</w:t>
      </w:r>
      <w:bookmarkEnd w:id="15"/>
      <w:bookmarkEnd w:id="16"/>
    </w:p>
    <w:p w14:paraId="7E769627" w14:textId="0EA78CE8" w:rsidR="00A33B79" w:rsidRPr="00A33B79" w:rsidRDefault="00A33B79" w:rsidP="00A33B79">
      <w:pPr>
        <w:pStyle w:val="aff3"/>
        <w:spacing w:line="240" w:lineRule="auto"/>
        <w:ind w:firstLine="0"/>
        <w:rPr>
          <w:i/>
          <w:iCs/>
          <w:sz w:val="24"/>
          <w:szCs w:val="24"/>
        </w:rPr>
      </w:pPr>
      <w:r w:rsidRPr="00A33B79">
        <w:rPr>
          <w:i/>
          <w:iCs/>
          <w:sz w:val="24"/>
          <w:szCs w:val="24"/>
        </w:rPr>
        <w:t>Листинг А — Код приложения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3E6EA5" w:rsidRPr="00443799" w14:paraId="2E076110" w14:textId="77777777" w:rsidTr="003E6EA5">
        <w:tc>
          <w:tcPr>
            <w:tcW w:w="9628" w:type="dxa"/>
          </w:tcPr>
          <w:p w14:paraId="319343A3" w14:textId="77777777" w:rsidR="003E6EA5" w:rsidRPr="003E6EA5" w:rsidRDefault="003E6EA5" w:rsidP="003E6EA5">
            <w:pPr>
              <w:pStyle w:val="aff3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3E6EA5">
              <w:rPr>
                <w:rFonts w:cs="Times New Roman"/>
                <w:sz w:val="24"/>
                <w:szCs w:val="24"/>
                <w:lang w:val="en-US"/>
              </w:rPr>
              <w:t>import pandas as pd</w:t>
            </w:r>
          </w:p>
          <w:p w14:paraId="799681BA" w14:textId="77777777" w:rsidR="003E6EA5" w:rsidRPr="003E6EA5" w:rsidRDefault="003E6EA5" w:rsidP="003E6EA5">
            <w:pPr>
              <w:pStyle w:val="aff3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import 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numpy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 as np</w:t>
            </w:r>
          </w:p>
          <w:p w14:paraId="1DFBC1A5" w14:textId="77777777" w:rsidR="003E6EA5" w:rsidRPr="003E6EA5" w:rsidRDefault="003E6EA5" w:rsidP="003E6EA5">
            <w:pPr>
              <w:pStyle w:val="aff3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from </w:t>
            </w:r>
            <w:proofErr w:type="spellStart"/>
            <w:proofErr w:type="gramStart"/>
            <w:r w:rsidRPr="003E6EA5">
              <w:rPr>
                <w:rFonts w:cs="Times New Roman"/>
                <w:sz w:val="24"/>
                <w:szCs w:val="24"/>
                <w:lang w:val="en-US"/>
              </w:rPr>
              <w:t>sklearn.model</w:t>
            </w:r>
            <w:proofErr w:type="gramEnd"/>
            <w:r w:rsidRPr="003E6EA5">
              <w:rPr>
                <w:rFonts w:cs="Times New Roman"/>
                <w:sz w:val="24"/>
                <w:szCs w:val="24"/>
                <w:lang w:val="en-US"/>
              </w:rPr>
              <w:t>_selection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 import 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train_test_split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GridSearchCV</w:t>
            </w:r>
            <w:proofErr w:type="spellEnd"/>
          </w:p>
          <w:p w14:paraId="5E40A132" w14:textId="77777777" w:rsidR="003E6EA5" w:rsidRPr="003E6EA5" w:rsidRDefault="003E6EA5" w:rsidP="003E6EA5">
            <w:pPr>
              <w:pStyle w:val="aff3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from </w:t>
            </w:r>
            <w:proofErr w:type="spellStart"/>
            <w:proofErr w:type="gramStart"/>
            <w:r w:rsidRPr="003E6EA5">
              <w:rPr>
                <w:rFonts w:cs="Times New Roman"/>
                <w:sz w:val="24"/>
                <w:szCs w:val="24"/>
                <w:lang w:val="en-US"/>
              </w:rPr>
              <w:t>sklearn.preprocessing</w:t>
            </w:r>
            <w:proofErr w:type="spellEnd"/>
            <w:proofErr w:type="gramEnd"/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 import 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LabelEncoder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StandardScaler</w:t>
            </w:r>
            <w:proofErr w:type="spellEnd"/>
          </w:p>
          <w:p w14:paraId="7074D53A" w14:textId="77777777" w:rsidR="003E6EA5" w:rsidRPr="003E6EA5" w:rsidRDefault="003E6EA5" w:rsidP="003E6EA5">
            <w:pPr>
              <w:pStyle w:val="aff3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from </w:t>
            </w:r>
            <w:proofErr w:type="spellStart"/>
            <w:proofErr w:type="gramStart"/>
            <w:r w:rsidRPr="003E6EA5">
              <w:rPr>
                <w:rFonts w:cs="Times New Roman"/>
                <w:sz w:val="24"/>
                <w:szCs w:val="24"/>
                <w:lang w:val="en-US"/>
              </w:rPr>
              <w:t>sklearn.ensemble</w:t>
            </w:r>
            <w:proofErr w:type="spellEnd"/>
            <w:proofErr w:type="gramEnd"/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 import 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GradientBoostingClassifier</w:t>
            </w:r>
            <w:proofErr w:type="spellEnd"/>
          </w:p>
          <w:p w14:paraId="4D24F8A6" w14:textId="77777777" w:rsidR="003E6EA5" w:rsidRPr="003E6EA5" w:rsidRDefault="003E6EA5" w:rsidP="003E6EA5">
            <w:pPr>
              <w:pStyle w:val="aff3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from </w:t>
            </w:r>
            <w:proofErr w:type="spellStart"/>
            <w:proofErr w:type="gramStart"/>
            <w:r w:rsidRPr="003E6EA5">
              <w:rPr>
                <w:rFonts w:cs="Times New Roman"/>
                <w:sz w:val="24"/>
                <w:szCs w:val="24"/>
                <w:lang w:val="en-US"/>
              </w:rPr>
              <w:t>sklearn.metrics</w:t>
            </w:r>
            <w:proofErr w:type="spellEnd"/>
            <w:proofErr w:type="gramEnd"/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 import 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classification_report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roc_auc_score</w:t>
            </w:r>
            <w:proofErr w:type="spellEnd"/>
          </w:p>
          <w:p w14:paraId="1E63C569" w14:textId="77777777" w:rsidR="003E6EA5" w:rsidRPr="003E6EA5" w:rsidRDefault="003E6EA5" w:rsidP="003E6EA5">
            <w:pPr>
              <w:pStyle w:val="aff3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from </w:t>
            </w:r>
            <w:proofErr w:type="spellStart"/>
            <w:proofErr w:type="gramStart"/>
            <w:r w:rsidRPr="003E6EA5">
              <w:rPr>
                <w:rFonts w:cs="Times New Roman"/>
                <w:sz w:val="24"/>
                <w:szCs w:val="24"/>
                <w:lang w:val="en-US"/>
              </w:rPr>
              <w:t>sklearn.utils</w:t>
            </w:r>
            <w:proofErr w:type="spellEnd"/>
            <w:proofErr w:type="gramEnd"/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 import resample</w:t>
            </w:r>
          </w:p>
          <w:p w14:paraId="7498FD19" w14:textId="77777777" w:rsidR="003E6EA5" w:rsidRPr="003E6EA5" w:rsidRDefault="003E6EA5" w:rsidP="003E6EA5">
            <w:pPr>
              <w:pStyle w:val="aff3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from transformers import 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BertTokenizer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BertModel</w:t>
            </w:r>
            <w:proofErr w:type="spellEnd"/>
          </w:p>
          <w:p w14:paraId="2C328B83" w14:textId="77777777" w:rsidR="003E6EA5" w:rsidRPr="003E6EA5" w:rsidRDefault="003E6EA5" w:rsidP="003E6EA5">
            <w:pPr>
              <w:pStyle w:val="aff3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3E6EA5">
              <w:rPr>
                <w:rFonts w:cs="Times New Roman"/>
                <w:sz w:val="24"/>
                <w:szCs w:val="24"/>
                <w:lang w:val="en-US"/>
              </w:rPr>
              <w:t>import torch</w:t>
            </w:r>
          </w:p>
          <w:p w14:paraId="2A1EFBEE" w14:textId="77777777" w:rsidR="003E6EA5" w:rsidRPr="003E6EA5" w:rsidRDefault="003E6EA5" w:rsidP="003E6EA5">
            <w:pPr>
              <w:pStyle w:val="aff3"/>
              <w:jc w:val="left"/>
              <w:rPr>
                <w:rFonts w:cs="Times New Roman"/>
                <w:sz w:val="24"/>
                <w:szCs w:val="24"/>
                <w:lang w:val="en-US"/>
              </w:rPr>
            </w:pPr>
          </w:p>
          <w:p w14:paraId="01B39D0D" w14:textId="77777777" w:rsidR="003E6EA5" w:rsidRPr="003E6EA5" w:rsidRDefault="003E6EA5" w:rsidP="003E6EA5">
            <w:pPr>
              <w:pStyle w:val="aff3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# 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Проверка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доступности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 GPU</w:t>
            </w:r>
          </w:p>
          <w:p w14:paraId="629CA90D" w14:textId="77777777" w:rsidR="003E6EA5" w:rsidRPr="003E6EA5" w:rsidRDefault="003E6EA5" w:rsidP="003E6EA5">
            <w:pPr>
              <w:pStyle w:val="aff3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device = </w:t>
            </w:r>
            <w:proofErr w:type="spellStart"/>
            <w:proofErr w:type="gramStart"/>
            <w:r w:rsidRPr="003E6EA5">
              <w:rPr>
                <w:rFonts w:cs="Times New Roman"/>
                <w:sz w:val="24"/>
                <w:szCs w:val="24"/>
                <w:lang w:val="en-US"/>
              </w:rPr>
              <w:t>torch.device</w:t>
            </w:r>
            <w:proofErr w:type="spellEnd"/>
            <w:proofErr w:type="gramEnd"/>
            <w:r w:rsidRPr="003E6EA5">
              <w:rPr>
                <w:rFonts w:cs="Times New Roman"/>
                <w:sz w:val="24"/>
                <w:szCs w:val="24"/>
                <w:lang w:val="en-US"/>
              </w:rPr>
              <w:t>("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cuda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" if 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torch.cuda.is_available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>() else "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cpu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>")</w:t>
            </w:r>
          </w:p>
          <w:p w14:paraId="2F0E53CF" w14:textId="77777777" w:rsidR="003E6EA5" w:rsidRPr="003E6EA5" w:rsidRDefault="003E6EA5" w:rsidP="003E6EA5">
            <w:pPr>
              <w:pStyle w:val="aff3"/>
              <w:jc w:val="left"/>
              <w:rPr>
                <w:rFonts w:cs="Times New Roman"/>
                <w:sz w:val="24"/>
                <w:szCs w:val="24"/>
                <w:lang w:val="en-US"/>
              </w:rPr>
            </w:pPr>
          </w:p>
          <w:p w14:paraId="53B1EEE2" w14:textId="77777777" w:rsidR="003E6EA5" w:rsidRPr="003E6EA5" w:rsidRDefault="003E6EA5" w:rsidP="003E6EA5">
            <w:pPr>
              <w:pStyle w:val="aff3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df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3E6EA5">
              <w:rPr>
                <w:rFonts w:cs="Times New Roman"/>
                <w:sz w:val="24"/>
                <w:szCs w:val="24"/>
                <w:lang w:val="en-US"/>
              </w:rPr>
              <w:t>pd.read</w:t>
            </w:r>
            <w:proofErr w:type="gramEnd"/>
            <w:r w:rsidRPr="003E6EA5">
              <w:rPr>
                <w:rFonts w:cs="Times New Roman"/>
                <w:sz w:val="24"/>
                <w:szCs w:val="24"/>
                <w:lang w:val="en-US"/>
              </w:rPr>
              <w:t>_csv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>("data.csv")</w:t>
            </w:r>
          </w:p>
          <w:p w14:paraId="6C264744" w14:textId="77777777" w:rsidR="003E6EA5" w:rsidRPr="003E6EA5" w:rsidRDefault="003E6EA5" w:rsidP="003E6EA5">
            <w:pPr>
              <w:pStyle w:val="aff3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# 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Загрузка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токенизатора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 и 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модели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 BERT</w:t>
            </w:r>
          </w:p>
          <w:p w14:paraId="1388DC83" w14:textId="77777777" w:rsidR="003E6EA5" w:rsidRPr="003E6EA5" w:rsidRDefault="003E6EA5" w:rsidP="003E6EA5">
            <w:pPr>
              <w:pStyle w:val="aff3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tokenizer = 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BertTokenizer.from_pretrained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>('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bert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>-base-multilingual-cased')</w:t>
            </w:r>
          </w:p>
          <w:p w14:paraId="04805B25" w14:textId="77777777" w:rsidR="003E6EA5" w:rsidRPr="003E6EA5" w:rsidRDefault="003E6EA5" w:rsidP="003E6EA5">
            <w:pPr>
              <w:pStyle w:val="aff3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3E6EA5">
              <w:rPr>
                <w:rFonts w:cs="Times New Roman"/>
                <w:sz w:val="24"/>
                <w:szCs w:val="24"/>
                <w:lang w:val="en-US"/>
              </w:rPr>
              <w:t>model = BertModel.from_pretrained('bert-base-multilingual-cased').to(device)</w:t>
            </w:r>
          </w:p>
          <w:p w14:paraId="4B354DD8" w14:textId="77777777" w:rsidR="003E6EA5" w:rsidRPr="003E6EA5" w:rsidRDefault="003E6EA5" w:rsidP="003E6EA5">
            <w:pPr>
              <w:pStyle w:val="aff3"/>
              <w:jc w:val="left"/>
              <w:rPr>
                <w:rFonts w:cs="Times New Roman"/>
                <w:sz w:val="24"/>
                <w:szCs w:val="24"/>
                <w:lang w:val="en-US"/>
              </w:rPr>
            </w:pPr>
          </w:p>
          <w:p w14:paraId="56F8222C" w14:textId="77777777" w:rsidR="003E6EA5" w:rsidRPr="003E6EA5" w:rsidRDefault="003E6EA5" w:rsidP="003E6EA5">
            <w:pPr>
              <w:pStyle w:val="aff3"/>
              <w:jc w:val="left"/>
              <w:rPr>
                <w:rFonts w:cs="Times New Roman"/>
                <w:sz w:val="24"/>
                <w:szCs w:val="24"/>
                <w:lang w:val="en-US"/>
              </w:rPr>
            </w:pPr>
          </w:p>
          <w:p w14:paraId="0843CF80" w14:textId="77777777" w:rsidR="003E6EA5" w:rsidRPr="003E6EA5" w:rsidRDefault="003E6EA5" w:rsidP="003E6EA5">
            <w:pPr>
              <w:pStyle w:val="aff3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def 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get_bert_embeddings_batch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>(texts):</w:t>
            </w:r>
          </w:p>
          <w:p w14:paraId="2C7C08FD" w14:textId="77777777" w:rsidR="003E6EA5" w:rsidRPr="003E6EA5" w:rsidRDefault="003E6EA5" w:rsidP="003E6EA5">
            <w:pPr>
              <w:pStyle w:val="aff3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    inputs = </w:t>
            </w:r>
            <w:proofErr w:type="gramStart"/>
            <w:r w:rsidRPr="003E6EA5">
              <w:rPr>
                <w:rFonts w:cs="Times New Roman"/>
                <w:sz w:val="24"/>
                <w:szCs w:val="24"/>
                <w:lang w:val="en-US"/>
              </w:rPr>
              <w:t>tokenizer(</w:t>
            </w:r>
            <w:proofErr w:type="gramEnd"/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texts, 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return_tensors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='pt', truncation=True, padding=True, 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max_length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>=128).to(device)</w:t>
            </w:r>
          </w:p>
          <w:p w14:paraId="2D71A130" w14:textId="77777777" w:rsidR="003E6EA5" w:rsidRPr="003E6EA5" w:rsidRDefault="003E6EA5" w:rsidP="003E6EA5">
            <w:pPr>
              <w:pStyle w:val="aff3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    with 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torch.no_</w:t>
            </w:r>
            <w:proofErr w:type="gramStart"/>
            <w:r w:rsidRPr="003E6EA5">
              <w:rPr>
                <w:rFonts w:cs="Times New Roman"/>
                <w:sz w:val="24"/>
                <w:szCs w:val="24"/>
                <w:lang w:val="en-US"/>
              </w:rPr>
              <w:t>grad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3E6EA5">
              <w:rPr>
                <w:rFonts w:cs="Times New Roman"/>
                <w:sz w:val="24"/>
                <w:szCs w:val="24"/>
                <w:lang w:val="en-US"/>
              </w:rPr>
              <w:t>):</w:t>
            </w:r>
          </w:p>
          <w:p w14:paraId="7B4168A7" w14:textId="77777777" w:rsidR="003E6EA5" w:rsidRPr="003E6EA5" w:rsidRDefault="003E6EA5" w:rsidP="003E6EA5">
            <w:pPr>
              <w:pStyle w:val="aff3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        outputs = model(**inputs)</w:t>
            </w:r>
          </w:p>
          <w:p w14:paraId="1758D40B" w14:textId="77777777" w:rsidR="003E6EA5" w:rsidRPr="003E6EA5" w:rsidRDefault="003E6EA5" w:rsidP="003E6EA5">
            <w:pPr>
              <w:pStyle w:val="aff3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    return </w:t>
            </w:r>
            <w:proofErr w:type="spellStart"/>
            <w:proofErr w:type="gramStart"/>
            <w:r w:rsidRPr="003E6EA5">
              <w:rPr>
                <w:rFonts w:cs="Times New Roman"/>
                <w:sz w:val="24"/>
                <w:szCs w:val="24"/>
                <w:lang w:val="en-US"/>
              </w:rPr>
              <w:t>outputs.last</w:t>
            </w:r>
            <w:proofErr w:type="gramEnd"/>
            <w:r w:rsidRPr="003E6EA5">
              <w:rPr>
                <w:rFonts w:cs="Times New Roman"/>
                <w:sz w:val="24"/>
                <w:szCs w:val="24"/>
                <w:lang w:val="en-US"/>
              </w:rPr>
              <w:t>_hidden_state.mean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>(dim=1).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cpu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>().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numpy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>()</w:t>
            </w:r>
          </w:p>
          <w:p w14:paraId="45CB69C3" w14:textId="77777777" w:rsidR="003E6EA5" w:rsidRPr="003E6EA5" w:rsidRDefault="003E6EA5" w:rsidP="003E6EA5">
            <w:pPr>
              <w:pStyle w:val="aff3"/>
              <w:jc w:val="left"/>
              <w:rPr>
                <w:rFonts w:cs="Times New Roman"/>
                <w:sz w:val="24"/>
                <w:szCs w:val="24"/>
                <w:lang w:val="en-US"/>
              </w:rPr>
            </w:pPr>
          </w:p>
          <w:p w14:paraId="27A5276C" w14:textId="77777777" w:rsidR="003E6EA5" w:rsidRPr="003E6EA5" w:rsidRDefault="003E6EA5" w:rsidP="003E6EA5">
            <w:pPr>
              <w:pStyle w:val="aff3"/>
              <w:jc w:val="left"/>
              <w:rPr>
                <w:rFonts w:cs="Times New Roman"/>
                <w:sz w:val="24"/>
                <w:szCs w:val="24"/>
                <w:lang w:val="en-US"/>
              </w:rPr>
            </w:pPr>
          </w:p>
          <w:p w14:paraId="05E61BF3" w14:textId="77777777" w:rsidR="003E6EA5" w:rsidRPr="003E6EA5" w:rsidRDefault="003E6EA5" w:rsidP="003E6EA5">
            <w:pPr>
              <w:pStyle w:val="aff3"/>
              <w:jc w:val="left"/>
              <w:rPr>
                <w:rFonts w:cs="Times New Roman"/>
                <w:sz w:val="24"/>
                <w:szCs w:val="24"/>
              </w:rPr>
            </w:pPr>
            <w:r w:rsidRPr="003E6EA5">
              <w:rPr>
                <w:rFonts w:cs="Times New Roman"/>
                <w:sz w:val="24"/>
                <w:szCs w:val="24"/>
              </w:rPr>
              <w:t xml:space="preserve"># Применение </w:t>
            </w:r>
            <w:r w:rsidRPr="003E6EA5">
              <w:rPr>
                <w:rFonts w:cs="Times New Roman"/>
                <w:sz w:val="24"/>
                <w:szCs w:val="24"/>
                <w:lang w:val="en-US"/>
              </w:rPr>
              <w:t>BERT</w:t>
            </w:r>
            <w:r w:rsidRPr="003E6EA5">
              <w:rPr>
                <w:rFonts w:cs="Times New Roman"/>
                <w:sz w:val="24"/>
                <w:szCs w:val="24"/>
              </w:rPr>
              <w:t xml:space="preserve"> для текстовых столбцов партиями</w:t>
            </w:r>
          </w:p>
          <w:p w14:paraId="67CAF837" w14:textId="18D2208E" w:rsidR="003E6EA5" w:rsidRPr="003E6EA5" w:rsidRDefault="003E6EA5" w:rsidP="003E6EA5">
            <w:pPr>
              <w:pStyle w:val="aff3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text_columns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 = ['about', '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key_skills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>', '</w:t>
            </w:r>
            <w:proofErr w:type="spellStart"/>
            <w:proofErr w:type="gramStart"/>
            <w:r w:rsidRPr="003E6EA5">
              <w:rPr>
                <w:rFonts w:cs="Times New Roman"/>
                <w:sz w:val="24"/>
                <w:szCs w:val="24"/>
                <w:lang w:val="en-US"/>
              </w:rPr>
              <w:t>vacancy.description</w:t>
            </w:r>
            <w:proofErr w:type="spellEnd"/>
            <w:proofErr w:type="gramEnd"/>
            <w:r w:rsidRPr="003E6EA5">
              <w:rPr>
                <w:rFonts w:cs="Times New Roman"/>
                <w:sz w:val="24"/>
                <w:szCs w:val="24"/>
                <w:lang w:val="en-US"/>
              </w:rPr>
              <w:t>', '</w:t>
            </w:r>
            <w:proofErr w:type="spellStart"/>
            <w:r w:rsidR="00C93F6B">
              <w:rPr>
                <w:rFonts w:cs="Times New Roman"/>
                <w:sz w:val="24"/>
                <w:szCs w:val="24"/>
                <w:lang w:val="en-US"/>
              </w:rPr>
              <w:t>work_summary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>']</w:t>
            </w:r>
          </w:p>
          <w:p w14:paraId="70A145FF" w14:textId="77777777" w:rsidR="003E6EA5" w:rsidRPr="003E6EA5" w:rsidRDefault="003E6EA5" w:rsidP="003E6EA5">
            <w:pPr>
              <w:pStyle w:val="aff3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batch_size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 = 32</w:t>
            </w:r>
          </w:p>
          <w:p w14:paraId="760736AD" w14:textId="77777777" w:rsidR="003E6EA5" w:rsidRPr="003E6EA5" w:rsidRDefault="003E6EA5" w:rsidP="003E6EA5">
            <w:pPr>
              <w:pStyle w:val="aff3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for col in 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text_columns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>:</w:t>
            </w:r>
          </w:p>
          <w:p w14:paraId="0DC9928C" w14:textId="77777777" w:rsidR="003E6EA5" w:rsidRPr="003E6EA5" w:rsidRDefault="003E6EA5" w:rsidP="003E6EA5">
            <w:pPr>
              <w:pStyle w:val="aff3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    embeddings = []</w:t>
            </w:r>
          </w:p>
          <w:p w14:paraId="0907B68A" w14:textId="77777777" w:rsidR="003E6EA5" w:rsidRPr="003E6EA5" w:rsidRDefault="003E6EA5" w:rsidP="003E6EA5">
            <w:pPr>
              <w:pStyle w:val="aff3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3E6EA5">
              <w:rPr>
                <w:rFonts w:cs="Times New Roman"/>
                <w:sz w:val="24"/>
                <w:szCs w:val="24"/>
                <w:lang w:val="en-US"/>
              </w:rPr>
              <w:lastRenderedPageBreak/>
              <w:t xml:space="preserve">    texts = 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df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>[col</w:t>
            </w:r>
            <w:proofErr w:type="gramStart"/>
            <w:r w:rsidRPr="003E6EA5">
              <w:rPr>
                <w:rFonts w:cs="Times New Roman"/>
                <w:sz w:val="24"/>
                <w:szCs w:val="24"/>
                <w:lang w:val="en-US"/>
              </w:rPr>
              <w:t>].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astype</w:t>
            </w:r>
            <w:proofErr w:type="spellEnd"/>
            <w:proofErr w:type="gramEnd"/>
            <w:r w:rsidRPr="003E6EA5">
              <w:rPr>
                <w:rFonts w:cs="Times New Roman"/>
                <w:sz w:val="24"/>
                <w:szCs w:val="24"/>
                <w:lang w:val="en-US"/>
              </w:rPr>
              <w:t>(str).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fillna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>('').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tolist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>()</w:t>
            </w:r>
          </w:p>
          <w:p w14:paraId="07F29006" w14:textId="77777777" w:rsidR="003E6EA5" w:rsidRPr="003E6EA5" w:rsidRDefault="003E6EA5" w:rsidP="003E6EA5">
            <w:pPr>
              <w:pStyle w:val="aff3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    for 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i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 in </w:t>
            </w:r>
            <w:proofErr w:type="gramStart"/>
            <w:r w:rsidRPr="003E6EA5">
              <w:rPr>
                <w:rFonts w:cs="Times New Roman"/>
                <w:sz w:val="24"/>
                <w:szCs w:val="24"/>
                <w:lang w:val="en-US"/>
              </w:rPr>
              <w:t>range(</w:t>
            </w:r>
            <w:proofErr w:type="gramEnd"/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0, 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len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(texts), 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batch_size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>):</w:t>
            </w:r>
          </w:p>
          <w:p w14:paraId="7F8BD905" w14:textId="77777777" w:rsidR="003E6EA5" w:rsidRPr="003E6EA5" w:rsidRDefault="003E6EA5" w:rsidP="003E6EA5">
            <w:pPr>
              <w:pStyle w:val="aff3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batch_texts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 = </w:t>
            </w:r>
            <w:proofErr w:type="gramStart"/>
            <w:r w:rsidRPr="003E6EA5">
              <w:rPr>
                <w:rFonts w:cs="Times New Roman"/>
                <w:sz w:val="24"/>
                <w:szCs w:val="24"/>
                <w:lang w:val="en-US"/>
              </w:rPr>
              <w:t>texts[</w:t>
            </w:r>
            <w:proofErr w:type="spellStart"/>
            <w:proofErr w:type="gramEnd"/>
            <w:r w:rsidRPr="003E6EA5">
              <w:rPr>
                <w:rFonts w:cs="Times New Roman"/>
                <w:sz w:val="24"/>
                <w:szCs w:val="24"/>
                <w:lang w:val="en-US"/>
              </w:rPr>
              <w:t>i:i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 + 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batch_size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>]</w:t>
            </w:r>
          </w:p>
          <w:p w14:paraId="3311806A" w14:textId="77777777" w:rsidR="003E6EA5" w:rsidRPr="003E6EA5" w:rsidRDefault="003E6EA5" w:rsidP="003E6EA5">
            <w:pPr>
              <w:pStyle w:val="aff3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batch_embeddings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get_bert_embeddings_batch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batch_texts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>)</w:t>
            </w:r>
          </w:p>
          <w:p w14:paraId="4178360E" w14:textId="77777777" w:rsidR="003E6EA5" w:rsidRPr="003E6EA5" w:rsidRDefault="003E6EA5" w:rsidP="003E6EA5">
            <w:pPr>
              <w:pStyle w:val="aff3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3E6EA5">
              <w:rPr>
                <w:rFonts w:cs="Times New Roman"/>
                <w:sz w:val="24"/>
                <w:szCs w:val="24"/>
                <w:lang w:val="en-US"/>
              </w:rPr>
              <w:t>embeddings.append</w:t>
            </w:r>
            <w:proofErr w:type="spellEnd"/>
            <w:proofErr w:type="gramEnd"/>
            <w:r w:rsidRPr="003E6EA5">
              <w:rPr>
                <w:rFonts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batch_embeddings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>)</w:t>
            </w:r>
          </w:p>
          <w:p w14:paraId="3BBE7EDE" w14:textId="77777777" w:rsidR="003E6EA5" w:rsidRPr="003E6EA5" w:rsidRDefault="003E6EA5" w:rsidP="003E6EA5">
            <w:pPr>
              <w:pStyle w:val="aff3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    embeddings = </w:t>
            </w:r>
            <w:proofErr w:type="spellStart"/>
            <w:proofErr w:type="gramStart"/>
            <w:r w:rsidRPr="003E6EA5">
              <w:rPr>
                <w:rFonts w:cs="Times New Roman"/>
                <w:sz w:val="24"/>
                <w:szCs w:val="24"/>
                <w:lang w:val="en-US"/>
              </w:rPr>
              <w:t>np.vstack</w:t>
            </w:r>
            <w:proofErr w:type="spellEnd"/>
            <w:proofErr w:type="gramEnd"/>
            <w:r w:rsidRPr="003E6EA5">
              <w:rPr>
                <w:rFonts w:cs="Times New Roman"/>
                <w:sz w:val="24"/>
                <w:szCs w:val="24"/>
                <w:lang w:val="en-US"/>
              </w:rPr>
              <w:t>(embeddings)</w:t>
            </w:r>
          </w:p>
          <w:p w14:paraId="1615E4F1" w14:textId="77777777" w:rsidR="003E6EA5" w:rsidRPr="003E6EA5" w:rsidRDefault="003E6EA5" w:rsidP="003E6EA5">
            <w:pPr>
              <w:pStyle w:val="aff3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df_bert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3E6EA5">
              <w:rPr>
                <w:rFonts w:cs="Times New Roman"/>
                <w:sz w:val="24"/>
                <w:szCs w:val="24"/>
                <w:lang w:val="en-US"/>
              </w:rPr>
              <w:t>pd.DataFrame</w:t>
            </w:r>
            <w:proofErr w:type="spellEnd"/>
            <w:proofErr w:type="gramEnd"/>
            <w:r w:rsidRPr="003E6EA5">
              <w:rPr>
                <w:rFonts w:cs="Times New Roman"/>
                <w:sz w:val="24"/>
                <w:szCs w:val="24"/>
                <w:lang w:val="en-US"/>
              </w:rPr>
              <w:t>(embeddings, columns=[f"{col}_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bert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>_{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i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}" for 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i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 in range(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embeddings.shape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>[1])])</w:t>
            </w:r>
          </w:p>
          <w:p w14:paraId="60FCA04E" w14:textId="77777777" w:rsidR="003E6EA5" w:rsidRPr="003E6EA5" w:rsidRDefault="003E6EA5" w:rsidP="003E6EA5">
            <w:pPr>
              <w:pStyle w:val="aff3"/>
              <w:jc w:val="left"/>
              <w:rPr>
                <w:rFonts w:cs="Times New Roman"/>
                <w:sz w:val="24"/>
                <w:szCs w:val="24"/>
                <w:lang w:val="en-US"/>
              </w:rPr>
            </w:pPr>
          </w:p>
          <w:p w14:paraId="569EB75C" w14:textId="77777777" w:rsidR="003E6EA5" w:rsidRPr="003E6EA5" w:rsidRDefault="003E6EA5" w:rsidP="003E6EA5">
            <w:pPr>
              <w:pStyle w:val="aff3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    # 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Сброс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индексов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перед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конкатенацией</w:t>
            </w:r>
            <w:proofErr w:type="spellEnd"/>
          </w:p>
          <w:p w14:paraId="21ED3B43" w14:textId="77777777" w:rsidR="003E6EA5" w:rsidRPr="003E6EA5" w:rsidRDefault="003E6EA5" w:rsidP="003E6EA5">
            <w:pPr>
              <w:pStyle w:val="aff3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3E6EA5">
              <w:rPr>
                <w:rFonts w:cs="Times New Roman"/>
                <w:sz w:val="24"/>
                <w:szCs w:val="24"/>
                <w:lang w:val="en-US"/>
              </w:rPr>
              <w:t>df.reset</w:t>
            </w:r>
            <w:proofErr w:type="gramEnd"/>
            <w:r w:rsidRPr="003E6EA5">
              <w:rPr>
                <w:rFonts w:cs="Times New Roman"/>
                <w:sz w:val="24"/>
                <w:szCs w:val="24"/>
                <w:lang w:val="en-US"/>
              </w:rPr>
              <w:t>_index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(drop=True, 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inplace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>=True)</w:t>
            </w:r>
          </w:p>
          <w:p w14:paraId="25072FF7" w14:textId="77777777" w:rsidR="003E6EA5" w:rsidRPr="003E6EA5" w:rsidRDefault="003E6EA5" w:rsidP="003E6EA5">
            <w:pPr>
              <w:pStyle w:val="aff3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df_</w:t>
            </w:r>
            <w:proofErr w:type="gramStart"/>
            <w:r w:rsidRPr="003E6EA5">
              <w:rPr>
                <w:rFonts w:cs="Times New Roman"/>
                <w:sz w:val="24"/>
                <w:szCs w:val="24"/>
                <w:lang w:val="en-US"/>
              </w:rPr>
              <w:t>bert.reset</w:t>
            </w:r>
            <w:proofErr w:type="gramEnd"/>
            <w:r w:rsidRPr="003E6EA5">
              <w:rPr>
                <w:rFonts w:cs="Times New Roman"/>
                <w:sz w:val="24"/>
                <w:szCs w:val="24"/>
                <w:lang w:val="en-US"/>
              </w:rPr>
              <w:t>_index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(drop=True, 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inplace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>=True)</w:t>
            </w:r>
          </w:p>
          <w:p w14:paraId="1FC7DA2B" w14:textId="77777777" w:rsidR="003E6EA5" w:rsidRPr="003E6EA5" w:rsidRDefault="003E6EA5" w:rsidP="003E6EA5">
            <w:pPr>
              <w:pStyle w:val="aff3"/>
              <w:jc w:val="left"/>
              <w:rPr>
                <w:rFonts w:cs="Times New Roman"/>
                <w:sz w:val="24"/>
                <w:szCs w:val="24"/>
                <w:lang w:val="en-US"/>
              </w:rPr>
            </w:pPr>
          </w:p>
          <w:p w14:paraId="51096961" w14:textId="77777777" w:rsidR="003E6EA5" w:rsidRPr="003E6EA5" w:rsidRDefault="003E6EA5" w:rsidP="003E6EA5">
            <w:pPr>
              <w:pStyle w:val="aff3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df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3E6EA5">
              <w:rPr>
                <w:rFonts w:cs="Times New Roman"/>
                <w:sz w:val="24"/>
                <w:szCs w:val="24"/>
                <w:lang w:val="en-US"/>
              </w:rPr>
              <w:t>pd.concat</w:t>
            </w:r>
            <w:proofErr w:type="spellEnd"/>
            <w:proofErr w:type="gramEnd"/>
            <w:r w:rsidRPr="003E6EA5">
              <w:rPr>
                <w:rFonts w:cs="Times New Roman"/>
                <w:sz w:val="24"/>
                <w:szCs w:val="24"/>
                <w:lang w:val="en-US"/>
              </w:rPr>
              <w:t>([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df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df_bert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>], axis=1)</w:t>
            </w:r>
          </w:p>
          <w:p w14:paraId="711C8C32" w14:textId="77777777" w:rsidR="003E6EA5" w:rsidRPr="003E6EA5" w:rsidRDefault="003E6EA5" w:rsidP="003E6EA5">
            <w:pPr>
              <w:pStyle w:val="aff3"/>
              <w:jc w:val="left"/>
              <w:rPr>
                <w:rFonts w:cs="Times New Roman"/>
                <w:sz w:val="24"/>
                <w:szCs w:val="24"/>
                <w:lang w:val="en-US"/>
              </w:rPr>
            </w:pPr>
          </w:p>
          <w:p w14:paraId="6F3B51D2" w14:textId="77777777" w:rsidR="003E6EA5" w:rsidRPr="003E6EA5" w:rsidRDefault="003E6EA5" w:rsidP="003E6EA5">
            <w:pPr>
              <w:pStyle w:val="aff3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# 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Удаление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ненужных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столбцов</w:t>
            </w:r>
            <w:proofErr w:type="spellEnd"/>
          </w:p>
          <w:p w14:paraId="51BEE8A3" w14:textId="77777777" w:rsidR="003E6EA5" w:rsidRPr="003E6EA5" w:rsidRDefault="003E6EA5" w:rsidP="003E6EA5">
            <w:pPr>
              <w:pStyle w:val="aff3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drop_columns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 = ['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uuid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>', '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first_name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>', '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last_name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>', '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birth_date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>', 'about', '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key_skills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>', '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experienceItem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>',</w:t>
            </w:r>
          </w:p>
          <w:p w14:paraId="23EF9F17" w14:textId="77777777" w:rsidR="003E6EA5" w:rsidRPr="003E6EA5" w:rsidRDefault="003E6EA5" w:rsidP="003E6EA5">
            <w:pPr>
              <w:pStyle w:val="aff3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                '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educationItem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>', '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languageItems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>', '</w:t>
            </w:r>
            <w:proofErr w:type="spellStart"/>
            <w:proofErr w:type="gramStart"/>
            <w:r w:rsidRPr="003E6EA5">
              <w:rPr>
                <w:rFonts w:cs="Times New Roman"/>
                <w:sz w:val="24"/>
                <w:szCs w:val="24"/>
                <w:lang w:val="en-US"/>
              </w:rPr>
              <w:t>vacancy.description</w:t>
            </w:r>
            <w:proofErr w:type="spellEnd"/>
            <w:proofErr w:type="gramEnd"/>
            <w:r w:rsidRPr="003E6EA5">
              <w:rPr>
                <w:rFonts w:cs="Times New Roman"/>
                <w:sz w:val="24"/>
                <w:szCs w:val="24"/>
                <w:lang w:val="en-US"/>
              </w:rPr>
              <w:t>', '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vacancy.keywords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>', '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vacancy.comment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>',</w:t>
            </w:r>
          </w:p>
          <w:p w14:paraId="3AB70215" w14:textId="77777777" w:rsidR="003E6EA5" w:rsidRPr="003E6EA5" w:rsidRDefault="003E6EA5" w:rsidP="003E6EA5">
            <w:pPr>
              <w:pStyle w:val="aff3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                '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languageItem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>']</w:t>
            </w:r>
          </w:p>
          <w:p w14:paraId="19D7B978" w14:textId="77777777" w:rsidR="003E6EA5" w:rsidRPr="003E6EA5" w:rsidRDefault="003E6EA5" w:rsidP="003E6EA5">
            <w:pPr>
              <w:pStyle w:val="aff3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3E6EA5">
              <w:rPr>
                <w:rFonts w:cs="Times New Roman"/>
                <w:sz w:val="24"/>
                <w:szCs w:val="24"/>
                <w:lang w:val="en-US"/>
              </w:rPr>
              <w:t>df.drop</w:t>
            </w:r>
            <w:proofErr w:type="spellEnd"/>
            <w:proofErr w:type="gramEnd"/>
            <w:r w:rsidRPr="003E6EA5">
              <w:rPr>
                <w:rFonts w:cs="Times New Roman"/>
                <w:sz w:val="24"/>
                <w:szCs w:val="24"/>
                <w:lang w:val="en-US"/>
              </w:rPr>
              <w:t>(columns=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drop_columns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inplace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>=True)</w:t>
            </w:r>
          </w:p>
          <w:p w14:paraId="03F30245" w14:textId="77777777" w:rsidR="003E6EA5" w:rsidRPr="003E6EA5" w:rsidRDefault="003E6EA5" w:rsidP="003E6EA5">
            <w:pPr>
              <w:pStyle w:val="aff3"/>
              <w:jc w:val="left"/>
              <w:rPr>
                <w:rFonts w:cs="Times New Roman"/>
                <w:sz w:val="24"/>
                <w:szCs w:val="24"/>
                <w:lang w:val="en-US"/>
              </w:rPr>
            </w:pPr>
          </w:p>
          <w:p w14:paraId="1CAAC418" w14:textId="77777777" w:rsidR="003E6EA5" w:rsidRPr="003E6EA5" w:rsidRDefault="003E6EA5" w:rsidP="003E6EA5">
            <w:pPr>
              <w:pStyle w:val="aff3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# 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Балансировка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классов</w:t>
            </w:r>
            <w:proofErr w:type="spellEnd"/>
          </w:p>
          <w:p w14:paraId="5E319AF1" w14:textId="77777777" w:rsidR="003E6EA5" w:rsidRPr="003E6EA5" w:rsidRDefault="003E6EA5" w:rsidP="003E6EA5">
            <w:pPr>
              <w:pStyle w:val="aff3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df_majority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3E6EA5">
              <w:rPr>
                <w:rFonts w:cs="Times New Roman"/>
                <w:sz w:val="24"/>
                <w:szCs w:val="24"/>
                <w:lang w:val="en-US"/>
              </w:rPr>
              <w:t>df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>[</w:t>
            </w:r>
            <w:proofErr w:type="spellStart"/>
            <w:proofErr w:type="gramEnd"/>
            <w:r w:rsidRPr="003E6EA5">
              <w:rPr>
                <w:rFonts w:cs="Times New Roman"/>
                <w:sz w:val="24"/>
                <w:szCs w:val="24"/>
                <w:lang w:val="en-US"/>
              </w:rPr>
              <w:t>df.status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 == 0]</w:t>
            </w:r>
          </w:p>
          <w:p w14:paraId="301201AB" w14:textId="77777777" w:rsidR="003E6EA5" w:rsidRPr="003E6EA5" w:rsidRDefault="003E6EA5" w:rsidP="003E6EA5">
            <w:pPr>
              <w:pStyle w:val="aff3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df_minority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3E6EA5">
              <w:rPr>
                <w:rFonts w:cs="Times New Roman"/>
                <w:sz w:val="24"/>
                <w:szCs w:val="24"/>
                <w:lang w:val="en-US"/>
              </w:rPr>
              <w:t>df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>[</w:t>
            </w:r>
            <w:proofErr w:type="spellStart"/>
            <w:proofErr w:type="gramEnd"/>
            <w:r w:rsidRPr="003E6EA5">
              <w:rPr>
                <w:rFonts w:cs="Times New Roman"/>
                <w:sz w:val="24"/>
                <w:szCs w:val="24"/>
                <w:lang w:val="en-US"/>
              </w:rPr>
              <w:t>df.status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 == 1]</w:t>
            </w:r>
          </w:p>
          <w:p w14:paraId="3DD6C919" w14:textId="77777777" w:rsidR="003E6EA5" w:rsidRPr="003E6EA5" w:rsidRDefault="003E6EA5" w:rsidP="003E6EA5">
            <w:pPr>
              <w:pStyle w:val="aff3"/>
              <w:jc w:val="left"/>
              <w:rPr>
                <w:rFonts w:cs="Times New Roman"/>
                <w:sz w:val="24"/>
                <w:szCs w:val="24"/>
                <w:lang w:val="en-US"/>
              </w:rPr>
            </w:pPr>
          </w:p>
          <w:p w14:paraId="73EDA4F6" w14:textId="77777777" w:rsidR="003E6EA5" w:rsidRPr="003E6EA5" w:rsidRDefault="003E6EA5" w:rsidP="003E6EA5">
            <w:pPr>
              <w:pStyle w:val="aff3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df_minority_upsampled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 = </w:t>
            </w:r>
            <w:proofErr w:type="gramStart"/>
            <w:r w:rsidRPr="003E6EA5">
              <w:rPr>
                <w:rFonts w:cs="Times New Roman"/>
                <w:sz w:val="24"/>
                <w:szCs w:val="24"/>
                <w:lang w:val="en-US"/>
              </w:rPr>
              <w:t>resample(</w:t>
            </w:r>
            <w:proofErr w:type="spellStart"/>
            <w:proofErr w:type="gramEnd"/>
            <w:r w:rsidRPr="003E6EA5">
              <w:rPr>
                <w:rFonts w:cs="Times New Roman"/>
                <w:sz w:val="24"/>
                <w:szCs w:val="24"/>
                <w:lang w:val="en-US"/>
              </w:rPr>
              <w:t>df_minority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>,</w:t>
            </w:r>
          </w:p>
          <w:p w14:paraId="7EDE6C3F" w14:textId="77777777" w:rsidR="003E6EA5" w:rsidRPr="003E6EA5" w:rsidRDefault="003E6EA5" w:rsidP="003E6EA5">
            <w:pPr>
              <w:pStyle w:val="aff3"/>
              <w:jc w:val="left"/>
              <w:rPr>
                <w:rFonts w:cs="Times New Roman"/>
                <w:sz w:val="24"/>
                <w:szCs w:val="24"/>
              </w:rPr>
            </w:pPr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                                 replace</w:t>
            </w:r>
            <w:r w:rsidRPr="003E6EA5">
              <w:rPr>
                <w:rFonts w:cs="Times New Roman"/>
                <w:sz w:val="24"/>
                <w:szCs w:val="24"/>
              </w:rPr>
              <w:t>=</w:t>
            </w:r>
            <w:proofErr w:type="gramStart"/>
            <w:r w:rsidRPr="003E6EA5">
              <w:rPr>
                <w:rFonts w:cs="Times New Roman"/>
                <w:sz w:val="24"/>
                <w:szCs w:val="24"/>
                <w:lang w:val="en-US"/>
              </w:rPr>
              <w:t>True</w:t>
            </w:r>
            <w:r w:rsidRPr="003E6EA5">
              <w:rPr>
                <w:rFonts w:cs="Times New Roman"/>
                <w:sz w:val="24"/>
                <w:szCs w:val="24"/>
              </w:rPr>
              <w:t>,  #</w:t>
            </w:r>
            <w:proofErr w:type="gramEnd"/>
            <w:r w:rsidRPr="003E6EA5">
              <w:rPr>
                <w:rFonts w:cs="Times New Roman"/>
                <w:sz w:val="24"/>
                <w:szCs w:val="24"/>
              </w:rPr>
              <w:t xml:space="preserve"> Дублирование меньшинства</w:t>
            </w:r>
          </w:p>
          <w:p w14:paraId="35EBA8E5" w14:textId="77777777" w:rsidR="003E6EA5" w:rsidRPr="003E6EA5" w:rsidRDefault="003E6EA5" w:rsidP="003E6EA5">
            <w:pPr>
              <w:pStyle w:val="aff3"/>
              <w:jc w:val="left"/>
              <w:rPr>
                <w:rFonts w:cs="Times New Roman"/>
                <w:sz w:val="24"/>
                <w:szCs w:val="24"/>
              </w:rPr>
            </w:pPr>
            <w:r w:rsidRPr="003E6EA5">
              <w:rPr>
                <w:rFonts w:cs="Times New Roman"/>
                <w:sz w:val="24"/>
                <w:szCs w:val="24"/>
              </w:rPr>
              <w:t xml:space="preserve">                                 </w:t>
            </w:r>
            <w:r w:rsidRPr="003E6EA5">
              <w:rPr>
                <w:rFonts w:cs="Times New Roman"/>
                <w:sz w:val="24"/>
                <w:szCs w:val="24"/>
                <w:lang w:val="en-US"/>
              </w:rPr>
              <w:t>n</w:t>
            </w:r>
            <w:r w:rsidRPr="003E6EA5">
              <w:rPr>
                <w:rFonts w:cs="Times New Roman"/>
                <w:sz w:val="24"/>
                <w:szCs w:val="24"/>
              </w:rPr>
              <w:t>_</w:t>
            </w:r>
            <w:r w:rsidRPr="003E6EA5">
              <w:rPr>
                <w:rFonts w:cs="Times New Roman"/>
                <w:sz w:val="24"/>
                <w:szCs w:val="24"/>
                <w:lang w:val="en-US"/>
              </w:rPr>
              <w:t>samples</w:t>
            </w:r>
            <w:r w:rsidRPr="003E6EA5">
              <w:rPr>
                <w:rFonts w:cs="Times New Roman"/>
                <w:sz w:val="24"/>
                <w:szCs w:val="24"/>
              </w:rPr>
              <w:t>=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len</w:t>
            </w:r>
            <w:proofErr w:type="spellEnd"/>
            <w:r w:rsidRPr="003E6EA5">
              <w:rPr>
                <w:rFonts w:cs="Times New Roman"/>
                <w:sz w:val="24"/>
                <w:szCs w:val="24"/>
              </w:rPr>
              <w:t>(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df</w:t>
            </w:r>
            <w:proofErr w:type="spellEnd"/>
            <w:r w:rsidRPr="003E6EA5">
              <w:rPr>
                <w:rFonts w:cs="Times New Roman"/>
                <w:sz w:val="24"/>
                <w:szCs w:val="24"/>
              </w:rPr>
              <w:t>_</w:t>
            </w:r>
            <w:r w:rsidRPr="003E6EA5">
              <w:rPr>
                <w:rFonts w:cs="Times New Roman"/>
                <w:sz w:val="24"/>
                <w:szCs w:val="24"/>
                <w:lang w:val="en-US"/>
              </w:rPr>
              <w:t>majority</w:t>
            </w:r>
            <w:proofErr w:type="gramStart"/>
            <w:r w:rsidRPr="003E6EA5">
              <w:rPr>
                <w:rFonts w:cs="Times New Roman"/>
                <w:sz w:val="24"/>
                <w:szCs w:val="24"/>
              </w:rPr>
              <w:t>),  #</w:t>
            </w:r>
            <w:proofErr w:type="gramEnd"/>
            <w:r w:rsidRPr="003E6EA5">
              <w:rPr>
                <w:rFonts w:cs="Times New Roman"/>
                <w:sz w:val="24"/>
                <w:szCs w:val="24"/>
              </w:rPr>
              <w:t xml:space="preserve"> Доведение до размера большинства</w:t>
            </w:r>
          </w:p>
          <w:p w14:paraId="2CBB2459" w14:textId="77777777" w:rsidR="003E6EA5" w:rsidRPr="003E6EA5" w:rsidRDefault="003E6EA5" w:rsidP="003E6EA5">
            <w:pPr>
              <w:pStyle w:val="aff3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3E6EA5">
              <w:rPr>
                <w:rFonts w:cs="Times New Roman"/>
                <w:sz w:val="24"/>
                <w:szCs w:val="24"/>
              </w:rPr>
              <w:t xml:space="preserve">                                 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random_state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>=123</w:t>
            </w:r>
            <w:proofErr w:type="gramStart"/>
            <w:r w:rsidRPr="003E6EA5">
              <w:rPr>
                <w:rFonts w:cs="Times New Roman"/>
                <w:sz w:val="24"/>
                <w:szCs w:val="24"/>
                <w:lang w:val="en-US"/>
              </w:rPr>
              <w:t>)  #</w:t>
            </w:r>
            <w:proofErr w:type="gramEnd"/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Случайный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сид</w:t>
            </w:r>
            <w:proofErr w:type="spellEnd"/>
          </w:p>
          <w:p w14:paraId="226E24EE" w14:textId="77777777" w:rsidR="003E6EA5" w:rsidRPr="003E6EA5" w:rsidRDefault="003E6EA5" w:rsidP="003E6EA5">
            <w:pPr>
              <w:pStyle w:val="aff3"/>
              <w:jc w:val="left"/>
              <w:rPr>
                <w:rFonts w:cs="Times New Roman"/>
                <w:sz w:val="24"/>
                <w:szCs w:val="24"/>
                <w:lang w:val="en-US"/>
              </w:rPr>
            </w:pPr>
          </w:p>
          <w:p w14:paraId="768B7395" w14:textId="77777777" w:rsidR="003E6EA5" w:rsidRPr="003E6EA5" w:rsidRDefault="003E6EA5" w:rsidP="003E6EA5">
            <w:pPr>
              <w:pStyle w:val="aff3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df_balanced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3E6EA5">
              <w:rPr>
                <w:rFonts w:cs="Times New Roman"/>
                <w:sz w:val="24"/>
                <w:szCs w:val="24"/>
                <w:lang w:val="en-US"/>
              </w:rPr>
              <w:t>pd.concat</w:t>
            </w:r>
            <w:proofErr w:type="spellEnd"/>
            <w:proofErr w:type="gramEnd"/>
            <w:r w:rsidRPr="003E6EA5">
              <w:rPr>
                <w:rFonts w:cs="Times New Roman"/>
                <w:sz w:val="24"/>
                <w:szCs w:val="24"/>
                <w:lang w:val="en-US"/>
              </w:rPr>
              <w:t>([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df_majority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df_minority_upsampled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>])</w:t>
            </w:r>
          </w:p>
          <w:p w14:paraId="5EDE1303" w14:textId="77777777" w:rsidR="003E6EA5" w:rsidRPr="003E6EA5" w:rsidRDefault="003E6EA5" w:rsidP="003E6EA5">
            <w:pPr>
              <w:pStyle w:val="aff3"/>
              <w:jc w:val="left"/>
              <w:rPr>
                <w:rFonts w:cs="Times New Roman"/>
                <w:sz w:val="24"/>
                <w:szCs w:val="24"/>
                <w:lang w:val="en-US"/>
              </w:rPr>
            </w:pPr>
          </w:p>
          <w:p w14:paraId="088C4BE9" w14:textId="77777777" w:rsidR="003E6EA5" w:rsidRPr="003E6EA5" w:rsidRDefault="003E6EA5" w:rsidP="003E6EA5">
            <w:pPr>
              <w:pStyle w:val="aff3"/>
              <w:jc w:val="left"/>
              <w:rPr>
                <w:rFonts w:cs="Times New Roman"/>
                <w:sz w:val="24"/>
                <w:szCs w:val="24"/>
              </w:rPr>
            </w:pPr>
            <w:r w:rsidRPr="003E6EA5">
              <w:rPr>
                <w:rFonts w:cs="Times New Roman"/>
                <w:sz w:val="24"/>
                <w:szCs w:val="24"/>
              </w:rPr>
              <w:t># Разделение данных на признаки и целевую переменную</w:t>
            </w:r>
          </w:p>
          <w:p w14:paraId="0948D9C1" w14:textId="77777777" w:rsidR="003E6EA5" w:rsidRPr="003E6EA5" w:rsidRDefault="003E6EA5" w:rsidP="003E6EA5">
            <w:pPr>
              <w:pStyle w:val="aff3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X = 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df_</w:t>
            </w:r>
            <w:proofErr w:type="gramStart"/>
            <w:r w:rsidRPr="003E6EA5">
              <w:rPr>
                <w:rFonts w:cs="Times New Roman"/>
                <w:sz w:val="24"/>
                <w:szCs w:val="24"/>
                <w:lang w:val="en-US"/>
              </w:rPr>
              <w:t>balanced.drop</w:t>
            </w:r>
            <w:proofErr w:type="spellEnd"/>
            <w:proofErr w:type="gramEnd"/>
            <w:r w:rsidRPr="003E6EA5">
              <w:rPr>
                <w:rFonts w:cs="Times New Roman"/>
                <w:sz w:val="24"/>
                <w:szCs w:val="24"/>
                <w:lang w:val="en-US"/>
              </w:rPr>
              <w:t>(columns=['status'])</w:t>
            </w:r>
          </w:p>
          <w:p w14:paraId="4AD665C1" w14:textId="77777777" w:rsidR="003E6EA5" w:rsidRPr="003E6EA5" w:rsidRDefault="003E6EA5" w:rsidP="003E6EA5">
            <w:pPr>
              <w:pStyle w:val="aff3"/>
              <w:jc w:val="left"/>
              <w:rPr>
                <w:rFonts w:cs="Times New Roman"/>
                <w:sz w:val="24"/>
                <w:szCs w:val="24"/>
              </w:rPr>
            </w:pPr>
            <w:r w:rsidRPr="003E6EA5">
              <w:rPr>
                <w:rFonts w:cs="Times New Roman"/>
                <w:sz w:val="24"/>
                <w:szCs w:val="24"/>
                <w:lang w:val="en-US"/>
              </w:rPr>
              <w:t>y</w:t>
            </w:r>
            <w:r w:rsidRPr="003E6EA5">
              <w:rPr>
                <w:rFonts w:cs="Times New Roman"/>
                <w:sz w:val="24"/>
                <w:szCs w:val="24"/>
              </w:rPr>
              <w:t xml:space="preserve"> = 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df</w:t>
            </w:r>
            <w:proofErr w:type="spellEnd"/>
            <w:r w:rsidRPr="003E6EA5">
              <w:rPr>
                <w:rFonts w:cs="Times New Roman"/>
                <w:sz w:val="24"/>
                <w:szCs w:val="24"/>
              </w:rPr>
              <w:t>_</w:t>
            </w:r>
            <w:r w:rsidRPr="003E6EA5">
              <w:rPr>
                <w:rFonts w:cs="Times New Roman"/>
                <w:sz w:val="24"/>
                <w:szCs w:val="24"/>
                <w:lang w:val="en-US"/>
              </w:rPr>
              <w:t>balanced</w:t>
            </w:r>
            <w:r w:rsidRPr="003E6EA5">
              <w:rPr>
                <w:rFonts w:cs="Times New Roman"/>
                <w:sz w:val="24"/>
                <w:szCs w:val="24"/>
              </w:rPr>
              <w:t>['</w:t>
            </w:r>
            <w:r w:rsidRPr="003E6EA5">
              <w:rPr>
                <w:rFonts w:cs="Times New Roman"/>
                <w:sz w:val="24"/>
                <w:szCs w:val="24"/>
                <w:lang w:val="en-US"/>
              </w:rPr>
              <w:t>status</w:t>
            </w:r>
            <w:r w:rsidRPr="003E6EA5">
              <w:rPr>
                <w:rFonts w:cs="Times New Roman"/>
                <w:sz w:val="24"/>
                <w:szCs w:val="24"/>
              </w:rPr>
              <w:t>']</w:t>
            </w:r>
          </w:p>
          <w:p w14:paraId="1E0A7023" w14:textId="77777777" w:rsidR="003E6EA5" w:rsidRPr="003E6EA5" w:rsidRDefault="003E6EA5" w:rsidP="003E6EA5">
            <w:pPr>
              <w:pStyle w:val="aff3"/>
              <w:jc w:val="left"/>
              <w:rPr>
                <w:rFonts w:cs="Times New Roman"/>
                <w:sz w:val="24"/>
                <w:szCs w:val="24"/>
              </w:rPr>
            </w:pPr>
          </w:p>
          <w:p w14:paraId="117CAC16" w14:textId="77777777" w:rsidR="003E6EA5" w:rsidRPr="003E6EA5" w:rsidRDefault="003E6EA5" w:rsidP="003E6EA5">
            <w:pPr>
              <w:pStyle w:val="aff3"/>
              <w:jc w:val="left"/>
              <w:rPr>
                <w:rFonts w:cs="Times New Roman"/>
                <w:sz w:val="24"/>
                <w:szCs w:val="24"/>
              </w:rPr>
            </w:pPr>
            <w:r w:rsidRPr="003E6EA5">
              <w:rPr>
                <w:rFonts w:cs="Times New Roman"/>
                <w:sz w:val="24"/>
                <w:szCs w:val="24"/>
              </w:rPr>
              <w:t># Разделение на обучающую и тестовую выборки</w:t>
            </w:r>
          </w:p>
          <w:p w14:paraId="76E27266" w14:textId="77777777" w:rsidR="003E6EA5" w:rsidRPr="003E6EA5" w:rsidRDefault="003E6EA5" w:rsidP="003E6EA5">
            <w:pPr>
              <w:pStyle w:val="aff3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X_train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X_test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y_train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y_test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train_test_</w:t>
            </w:r>
            <w:proofErr w:type="gramStart"/>
            <w:r w:rsidRPr="003E6EA5">
              <w:rPr>
                <w:rFonts w:cs="Times New Roman"/>
                <w:sz w:val="24"/>
                <w:szCs w:val="24"/>
                <w:lang w:val="en-US"/>
              </w:rPr>
              <w:t>split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X, y, 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test_size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=0.2, 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random_state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>=42)</w:t>
            </w:r>
          </w:p>
          <w:p w14:paraId="684BABE9" w14:textId="77777777" w:rsidR="003E6EA5" w:rsidRPr="003E6EA5" w:rsidRDefault="003E6EA5" w:rsidP="003E6EA5">
            <w:pPr>
              <w:pStyle w:val="aff3"/>
              <w:jc w:val="left"/>
              <w:rPr>
                <w:rFonts w:cs="Times New Roman"/>
                <w:sz w:val="24"/>
                <w:szCs w:val="24"/>
                <w:lang w:val="en-US"/>
              </w:rPr>
            </w:pPr>
          </w:p>
          <w:p w14:paraId="3A0F0966" w14:textId="77777777" w:rsidR="003E6EA5" w:rsidRPr="003E6EA5" w:rsidRDefault="003E6EA5" w:rsidP="003E6EA5">
            <w:pPr>
              <w:pStyle w:val="aff3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# 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Масштабирование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признаков</w:t>
            </w:r>
            <w:proofErr w:type="spellEnd"/>
          </w:p>
          <w:p w14:paraId="6DE85C47" w14:textId="77777777" w:rsidR="003E6EA5" w:rsidRPr="003E6EA5" w:rsidRDefault="003E6EA5" w:rsidP="003E6EA5">
            <w:pPr>
              <w:pStyle w:val="aff3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scaler = </w:t>
            </w:r>
            <w:proofErr w:type="spellStart"/>
            <w:proofErr w:type="gramStart"/>
            <w:r w:rsidRPr="003E6EA5">
              <w:rPr>
                <w:rFonts w:cs="Times New Roman"/>
                <w:sz w:val="24"/>
                <w:szCs w:val="24"/>
                <w:lang w:val="en-US"/>
              </w:rPr>
              <w:t>StandardScaler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3E6EA5">
              <w:rPr>
                <w:rFonts w:cs="Times New Roman"/>
                <w:sz w:val="24"/>
                <w:szCs w:val="24"/>
                <w:lang w:val="en-US"/>
              </w:rPr>
              <w:t>)</w:t>
            </w:r>
          </w:p>
          <w:p w14:paraId="062901EA" w14:textId="77777777" w:rsidR="003E6EA5" w:rsidRPr="003E6EA5" w:rsidRDefault="003E6EA5" w:rsidP="003E6EA5">
            <w:pPr>
              <w:pStyle w:val="aff3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X_train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scaler.fit_transform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X_train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>)</w:t>
            </w:r>
          </w:p>
          <w:p w14:paraId="6E3B13B2" w14:textId="77777777" w:rsidR="003E6EA5" w:rsidRPr="003E6EA5" w:rsidRDefault="003E6EA5" w:rsidP="003E6EA5">
            <w:pPr>
              <w:pStyle w:val="aff3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X_test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3E6EA5">
              <w:rPr>
                <w:rFonts w:cs="Times New Roman"/>
                <w:sz w:val="24"/>
                <w:szCs w:val="24"/>
                <w:lang w:val="en-US"/>
              </w:rPr>
              <w:t>scaler.transform</w:t>
            </w:r>
            <w:proofErr w:type="spellEnd"/>
            <w:proofErr w:type="gramEnd"/>
            <w:r w:rsidRPr="003E6EA5">
              <w:rPr>
                <w:rFonts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X_test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>)</w:t>
            </w:r>
          </w:p>
          <w:p w14:paraId="6B6F7B83" w14:textId="77777777" w:rsidR="003E6EA5" w:rsidRPr="003E6EA5" w:rsidRDefault="003E6EA5" w:rsidP="003E6EA5">
            <w:pPr>
              <w:pStyle w:val="aff3"/>
              <w:jc w:val="left"/>
              <w:rPr>
                <w:rFonts w:cs="Times New Roman"/>
                <w:sz w:val="24"/>
                <w:szCs w:val="24"/>
                <w:lang w:val="en-US"/>
              </w:rPr>
            </w:pPr>
          </w:p>
          <w:p w14:paraId="2EE24781" w14:textId="77777777" w:rsidR="003E6EA5" w:rsidRPr="003E6EA5" w:rsidRDefault="003E6EA5" w:rsidP="003E6EA5">
            <w:pPr>
              <w:pStyle w:val="aff3"/>
              <w:jc w:val="left"/>
              <w:rPr>
                <w:rFonts w:cs="Times New Roman"/>
                <w:sz w:val="24"/>
                <w:szCs w:val="24"/>
              </w:rPr>
            </w:pPr>
            <w:r w:rsidRPr="003E6EA5">
              <w:rPr>
                <w:rFonts w:cs="Times New Roman"/>
                <w:sz w:val="24"/>
                <w:szCs w:val="24"/>
              </w:rPr>
              <w:t xml:space="preserve"># Оптимизация </w:t>
            </w:r>
            <w:proofErr w:type="spellStart"/>
            <w:r w:rsidRPr="003E6EA5">
              <w:rPr>
                <w:rFonts w:cs="Times New Roman"/>
                <w:sz w:val="24"/>
                <w:szCs w:val="24"/>
              </w:rPr>
              <w:t>гиперпараметров</w:t>
            </w:r>
            <w:proofErr w:type="spellEnd"/>
            <w:r w:rsidRPr="003E6EA5">
              <w:rPr>
                <w:rFonts w:cs="Times New Roman"/>
                <w:sz w:val="24"/>
                <w:szCs w:val="24"/>
              </w:rPr>
              <w:t xml:space="preserve"> с помощью 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GridSearchCV</w:t>
            </w:r>
            <w:proofErr w:type="spellEnd"/>
          </w:p>
          <w:p w14:paraId="39DDDD88" w14:textId="77777777" w:rsidR="003E6EA5" w:rsidRPr="003E6EA5" w:rsidRDefault="003E6EA5" w:rsidP="003E6EA5">
            <w:pPr>
              <w:pStyle w:val="aff3"/>
              <w:jc w:val="left"/>
              <w:rPr>
                <w:rFonts w:cs="Times New Roman"/>
                <w:sz w:val="24"/>
                <w:szCs w:val="24"/>
              </w:rPr>
            </w:pPr>
            <w:r w:rsidRPr="003E6EA5">
              <w:rPr>
                <w:rFonts w:cs="Times New Roman"/>
                <w:sz w:val="24"/>
                <w:szCs w:val="24"/>
                <w:lang w:val="en-US"/>
              </w:rPr>
              <w:t>param</w:t>
            </w:r>
            <w:r w:rsidRPr="003E6EA5">
              <w:rPr>
                <w:rFonts w:cs="Times New Roman"/>
                <w:sz w:val="24"/>
                <w:szCs w:val="24"/>
              </w:rPr>
              <w:t>_</w:t>
            </w:r>
            <w:r w:rsidRPr="003E6EA5">
              <w:rPr>
                <w:rFonts w:cs="Times New Roman"/>
                <w:sz w:val="24"/>
                <w:szCs w:val="24"/>
                <w:lang w:val="en-US"/>
              </w:rPr>
              <w:t>grid</w:t>
            </w:r>
            <w:r w:rsidRPr="003E6EA5">
              <w:rPr>
                <w:rFonts w:cs="Times New Roman"/>
                <w:sz w:val="24"/>
                <w:szCs w:val="24"/>
              </w:rPr>
              <w:t xml:space="preserve"> = {</w:t>
            </w:r>
          </w:p>
          <w:p w14:paraId="0F8870B1" w14:textId="77777777" w:rsidR="003E6EA5" w:rsidRPr="003E6EA5" w:rsidRDefault="003E6EA5" w:rsidP="003E6EA5">
            <w:pPr>
              <w:pStyle w:val="aff3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3E6EA5">
              <w:rPr>
                <w:rFonts w:cs="Times New Roman"/>
                <w:sz w:val="24"/>
                <w:szCs w:val="24"/>
              </w:rPr>
              <w:t xml:space="preserve">    </w:t>
            </w:r>
            <w:r w:rsidRPr="003E6EA5">
              <w:rPr>
                <w:rFonts w:cs="Times New Roman"/>
                <w:sz w:val="24"/>
                <w:szCs w:val="24"/>
                <w:lang w:val="en-US"/>
              </w:rPr>
              <w:t>'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n_estimators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>': [100, 200],</w:t>
            </w:r>
          </w:p>
          <w:p w14:paraId="0057F851" w14:textId="77777777" w:rsidR="003E6EA5" w:rsidRPr="003E6EA5" w:rsidRDefault="003E6EA5" w:rsidP="003E6EA5">
            <w:pPr>
              <w:pStyle w:val="aff3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    '</w:t>
            </w:r>
            <w:proofErr w:type="spellStart"/>
            <w:proofErr w:type="gramStart"/>
            <w:r w:rsidRPr="003E6EA5">
              <w:rPr>
                <w:rFonts w:cs="Times New Roman"/>
                <w:sz w:val="24"/>
                <w:szCs w:val="24"/>
                <w:lang w:val="en-US"/>
              </w:rPr>
              <w:t>learning</w:t>
            </w:r>
            <w:proofErr w:type="gramEnd"/>
            <w:r w:rsidRPr="003E6EA5">
              <w:rPr>
                <w:rFonts w:cs="Times New Roman"/>
                <w:sz w:val="24"/>
                <w:szCs w:val="24"/>
                <w:lang w:val="en-US"/>
              </w:rPr>
              <w:t>_rate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>': [0.01, 0.1],</w:t>
            </w:r>
          </w:p>
          <w:p w14:paraId="49DDEFE0" w14:textId="77777777" w:rsidR="003E6EA5" w:rsidRPr="003E6EA5" w:rsidRDefault="003E6EA5" w:rsidP="003E6EA5">
            <w:pPr>
              <w:pStyle w:val="aff3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    '</w:t>
            </w:r>
            <w:proofErr w:type="spellStart"/>
            <w:proofErr w:type="gramStart"/>
            <w:r w:rsidRPr="003E6EA5">
              <w:rPr>
                <w:rFonts w:cs="Times New Roman"/>
                <w:sz w:val="24"/>
                <w:szCs w:val="24"/>
                <w:lang w:val="en-US"/>
              </w:rPr>
              <w:t>max</w:t>
            </w:r>
            <w:proofErr w:type="gramEnd"/>
            <w:r w:rsidRPr="003E6EA5">
              <w:rPr>
                <w:rFonts w:cs="Times New Roman"/>
                <w:sz w:val="24"/>
                <w:szCs w:val="24"/>
                <w:lang w:val="en-US"/>
              </w:rPr>
              <w:t>_depth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>': [3, 5, 7]</w:t>
            </w:r>
          </w:p>
          <w:p w14:paraId="624843E9" w14:textId="77777777" w:rsidR="003E6EA5" w:rsidRPr="003E6EA5" w:rsidRDefault="003E6EA5" w:rsidP="003E6EA5">
            <w:pPr>
              <w:pStyle w:val="aff3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3E6EA5">
              <w:rPr>
                <w:rFonts w:cs="Times New Roman"/>
                <w:sz w:val="24"/>
                <w:szCs w:val="24"/>
                <w:lang w:val="en-US"/>
              </w:rPr>
              <w:t>}</w:t>
            </w:r>
          </w:p>
          <w:p w14:paraId="09621A37" w14:textId="77777777" w:rsidR="003E6EA5" w:rsidRPr="003E6EA5" w:rsidRDefault="003E6EA5" w:rsidP="003E6EA5">
            <w:pPr>
              <w:pStyle w:val="aff3"/>
              <w:jc w:val="left"/>
              <w:rPr>
                <w:rFonts w:cs="Times New Roman"/>
                <w:sz w:val="24"/>
                <w:szCs w:val="24"/>
                <w:lang w:val="en-US"/>
              </w:rPr>
            </w:pPr>
          </w:p>
          <w:p w14:paraId="139457EC" w14:textId="77777777" w:rsidR="003E6EA5" w:rsidRPr="003E6EA5" w:rsidRDefault="003E6EA5" w:rsidP="003E6EA5">
            <w:pPr>
              <w:pStyle w:val="aff3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grid_search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 = GridSearchCV(estimator=GradientBoostingClassifier(random_state=42), 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param_grid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>=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param_grid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>, cv=5,</w:t>
            </w:r>
          </w:p>
          <w:p w14:paraId="3CFDA518" w14:textId="77777777" w:rsidR="003E6EA5" w:rsidRPr="003E6EA5" w:rsidRDefault="003E6EA5" w:rsidP="003E6EA5">
            <w:pPr>
              <w:pStyle w:val="aff3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                           scoring='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roc_auc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>')</w:t>
            </w:r>
          </w:p>
          <w:p w14:paraId="69B35193" w14:textId="77777777" w:rsidR="003E6EA5" w:rsidRPr="003E6EA5" w:rsidRDefault="003E6EA5" w:rsidP="003E6EA5">
            <w:pPr>
              <w:pStyle w:val="aff3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3E6EA5">
              <w:rPr>
                <w:rFonts w:cs="Times New Roman"/>
                <w:sz w:val="24"/>
                <w:szCs w:val="24"/>
                <w:lang w:val="en-US"/>
              </w:rPr>
              <w:t>grid_search.fit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3E6EA5">
              <w:rPr>
                <w:rFonts w:cs="Times New Roman"/>
                <w:sz w:val="24"/>
                <w:szCs w:val="24"/>
                <w:lang w:val="en-US"/>
              </w:rPr>
              <w:t>X_train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y_train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>)</w:t>
            </w:r>
          </w:p>
          <w:p w14:paraId="1F4D55A9" w14:textId="77777777" w:rsidR="003E6EA5" w:rsidRPr="003E6EA5" w:rsidRDefault="003E6EA5" w:rsidP="003E6EA5">
            <w:pPr>
              <w:pStyle w:val="aff3"/>
              <w:jc w:val="left"/>
              <w:rPr>
                <w:rFonts w:cs="Times New Roman"/>
                <w:sz w:val="24"/>
                <w:szCs w:val="24"/>
                <w:lang w:val="en-US"/>
              </w:rPr>
            </w:pPr>
          </w:p>
          <w:p w14:paraId="74DC0564" w14:textId="77777777" w:rsidR="003E6EA5" w:rsidRPr="003E6EA5" w:rsidRDefault="003E6EA5" w:rsidP="003E6EA5">
            <w:pPr>
              <w:pStyle w:val="aff3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best_model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grid_</w:t>
            </w:r>
            <w:proofErr w:type="gramStart"/>
            <w:r w:rsidRPr="003E6EA5">
              <w:rPr>
                <w:rFonts w:cs="Times New Roman"/>
                <w:sz w:val="24"/>
                <w:szCs w:val="24"/>
                <w:lang w:val="en-US"/>
              </w:rPr>
              <w:t>search.best</w:t>
            </w:r>
            <w:proofErr w:type="gramEnd"/>
            <w:r w:rsidRPr="003E6EA5">
              <w:rPr>
                <w:rFonts w:cs="Times New Roman"/>
                <w:sz w:val="24"/>
                <w:szCs w:val="24"/>
                <w:lang w:val="en-US"/>
              </w:rPr>
              <w:t>_estimator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>_</w:t>
            </w:r>
          </w:p>
          <w:p w14:paraId="37C7B4BB" w14:textId="77777777" w:rsidR="003E6EA5" w:rsidRPr="003E6EA5" w:rsidRDefault="003E6EA5" w:rsidP="003E6EA5">
            <w:pPr>
              <w:pStyle w:val="aff3"/>
              <w:jc w:val="left"/>
              <w:rPr>
                <w:rFonts w:cs="Times New Roman"/>
                <w:sz w:val="24"/>
                <w:szCs w:val="24"/>
                <w:lang w:val="en-US"/>
              </w:rPr>
            </w:pPr>
          </w:p>
          <w:p w14:paraId="036D36E4" w14:textId="77777777" w:rsidR="003E6EA5" w:rsidRPr="003E6EA5" w:rsidRDefault="003E6EA5" w:rsidP="003E6EA5">
            <w:pPr>
              <w:pStyle w:val="aff3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# 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Предсказание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 и 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оценка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модели</w:t>
            </w:r>
            <w:proofErr w:type="spellEnd"/>
          </w:p>
          <w:p w14:paraId="0FDF6AD9" w14:textId="77777777" w:rsidR="003E6EA5" w:rsidRPr="003E6EA5" w:rsidRDefault="003E6EA5" w:rsidP="003E6EA5">
            <w:pPr>
              <w:pStyle w:val="aff3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y_pred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best_</w:t>
            </w:r>
            <w:proofErr w:type="gramStart"/>
            <w:r w:rsidRPr="003E6EA5">
              <w:rPr>
                <w:rFonts w:cs="Times New Roman"/>
                <w:sz w:val="24"/>
                <w:szCs w:val="24"/>
                <w:lang w:val="en-US"/>
              </w:rPr>
              <w:t>model.predict</w:t>
            </w:r>
            <w:proofErr w:type="spellEnd"/>
            <w:proofErr w:type="gramEnd"/>
            <w:r w:rsidRPr="003E6EA5">
              <w:rPr>
                <w:rFonts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X_test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>)</w:t>
            </w:r>
          </w:p>
          <w:p w14:paraId="0912CC25" w14:textId="77777777" w:rsidR="003E6EA5" w:rsidRPr="003E6EA5" w:rsidRDefault="003E6EA5" w:rsidP="003E6EA5">
            <w:pPr>
              <w:pStyle w:val="aff3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y_pred_proba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best_</w:t>
            </w:r>
            <w:proofErr w:type="gramStart"/>
            <w:r w:rsidRPr="003E6EA5">
              <w:rPr>
                <w:rFonts w:cs="Times New Roman"/>
                <w:sz w:val="24"/>
                <w:szCs w:val="24"/>
                <w:lang w:val="en-US"/>
              </w:rPr>
              <w:t>model.predict</w:t>
            </w:r>
            <w:proofErr w:type="gramEnd"/>
            <w:r w:rsidRPr="003E6EA5">
              <w:rPr>
                <w:rFonts w:cs="Times New Roman"/>
                <w:sz w:val="24"/>
                <w:szCs w:val="24"/>
                <w:lang w:val="en-US"/>
              </w:rPr>
              <w:t>_proba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X_test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>)[:, 1]</w:t>
            </w:r>
          </w:p>
          <w:p w14:paraId="312E5B98" w14:textId="77777777" w:rsidR="003E6EA5" w:rsidRPr="003E6EA5" w:rsidRDefault="003E6EA5" w:rsidP="003E6EA5">
            <w:pPr>
              <w:pStyle w:val="aff3"/>
              <w:jc w:val="left"/>
              <w:rPr>
                <w:rFonts w:cs="Times New Roman"/>
                <w:sz w:val="24"/>
                <w:szCs w:val="24"/>
                <w:lang w:val="en-US"/>
              </w:rPr>
            </w:pPr>
          </w:p>
          <w:p w14:paraId="5A7C99E1" w14:textId="77777777" w:rsidR="003E6EA5" w:rsidRPr="003E6EA5" w:rsidRDefault="003E6EA5" w:rsidP="003E6EA5">
            <w:pPr>
              <w:pStyle w:val="aff3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proofErr w:type="gramStart"/>
            <w:r w:rsidRPr="003E6EA5">
              <w:rPr>
                <w:rFonts w:cs="Times New Roman"/>
                <w:sz w:val="24"/>
                <w:szCs w:val="24"/>
                <w:lang w:val="en-US"/>
              </w:rPr>
              <w:t>print(</w:t>
            </w:r>
            <w:proofErr w:type="spellStart"/>
            <w:proofErr w:type="gramEnd"/>
            <w:r w:rsidRPr="003E6EA5">
              <w:rPr>
                <w:rFonts w:cs="Times New Roman"/>
                <w:sz w:val="24"/>
                <w:szCs w:val="24"/>
                <w:lang w:val="en-US"/>
              </w:rPr>
              <w:t>classification_report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y_test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y_pred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>))</w:t>
            </w:r>
          </w:p>
          <w:p w14:paraId="08368134" w14:textId="79282766" w:rsidR="003E6EA5" w:rsidRPr="003E6EA5" w:rsidRDefault="003E6EA5" w:rsidP="003E6EA5">
            <w:pPr>
              <w:pStyle w:val="aff3"/>
              <w:ind w:firstLine="0"/>
              <w:jc w:val="left"/>
              <w:rPr>
                <w:lang w:val="en-US"/>
              </w:rPr>
            </w:pPr>
            <w:proofErr w:type="gramStart"/>
            <w:r w:rsidRPr="003E6EA5">
              <w:rPr>
                <w:rFonts w:cs="Times New Roman"/>
                <w:sz w:val="24"/>
                <w:szCs w:val="24"/>
                <w:lang w:val="en-US"/>
              </w:rPr>
              <w:t>print(</w:t>
            </w:r>
            <w:proofErr w:type="spellStart"/>
            <w:proofErr w:type="gramEnd"/>
            <w:r w:rsidRPr="003E6EA5">
              <w:rPr>
                <w:rFonts w:cs="Times New Roman"/>
                <w:sz w:val="24"/>
                <w:szCs w:val="24"/>
                <w:lang w:val="en-US"/>
              </w:rPr>
              <w:t>f"ROC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 AUC Score: {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roc_auc_score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y_test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E6EA5">
              <w:rPr>
                <w:rFonts w:cs="Times New Roman"/>
                <w:sz w:val="24"/>
                <w:szCs w:val="24"/>
                <w:lang w:val="en-US"/>
              </w:rPr>
              <w:t>y_pred_proba</w:t>
            </w:r>
            <w:proofErr w:type="spellEnd"/>
            <w:r w:rsidRPr="003E6EA5">
              <w:rPr>
                <w:rFonts w:cs="Times New Roman"/>
                <w:sz w:val="24"/>
                <w:szCs w:val="24"/>
                <w:lang w:val="en-US"/>
              </w:rPr>
              <w:t>)}")</w:t>
            </w:r>
          </w:p>
        </w:tc>
      </w:tr>
    </w:tbl>
    <w:p w14:paraId="3982DD6E" w14:textId="432B4EDA" w:rsidR="00755393" w:rsidRPr="003E6EA5" w:rsidRDefault="00755393" w:rsidP="003E6EA5">
      <w:pPr>
        <w:pStyle w:val="aff3"/>
        <w:ind w:firstLine="0"/>
        <w:rPr>
          <w:lang w:val="en-US"/>
        </w:rPr>
      </w:pPr>
    </w:p>
    <w:p w14:paraId="4A55753B" w14:textId="77777777" w:rsidR="0085661B" w:rsidRPr="003E6EA5" w:rsidRDefault="0085661B" w:rsidP="0085661B">
      <w:pPr>
        <w:rPr>
          <w:lang w:val="en-US" w:eastAsia="ru-RU"/>
        </w:rPr>
      </w:pPr>
    </w:p>
    <w:sectPr w:rsidR="0085661B" w:rsidRPr="003E6EA5" w:rsidSect="00160A79">
      <w:footerReference w:type="default" r:id="rId21"/>
      <w:footerReference w:type="first" r:id="rId22"/>
      <w:pgSz w:w="11906" w:h="16838"/>
      <w:pgMar w:top="1134" w:right="567" w:bottom="1134" w:left="1701" w:header="720" w:footer="709" w:gutter="0"/>
      <w:pgNumType w:start="1"/>
      <w:cols w:space="72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8022BA" w14:textId="77777777" w:rsidR="00496FC8" w:rsidRDefault="00496FC8" w:rsidP="00CC5FED">
      <w:pPr>
        <w:spacing w:after="0" w:line="240" w:lineRule="auto"/>
      </w:pPr>
      <w:r>
        <w:separator/>
      </w:r>
    </w:p>
  </w:endnote>
  <w:endnote w:type="continuationSeparator" w:id="0">
    <w:p w14:paraId="57196520" w14:textId="77777777" w:rsidR="00496FC8" w:rsidRDefault="00496FC8" w:rsidP="00CC5F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Segoe UI Symbol"/>
    <w:charset w:val="00"/>
    <w:family w:val="auto"/>
    <w:pitch w:val="variable"/>
    <w:sig w:usb0="800000AF" w:usb1="1001ECEA" w:usb2="00000000" w:usb3="00000000" w:csb0="80000001" w:csb1="00000000"/>
  </w:font>
  <w:font w:name="Noto Sans Symbols">
    <w:altName w:val="Times New Roman"/>
    <w:charset w:val="00"/>
    <w:family w:val="auto"/>
    <w:pitch w:val="default"/>
  </w:font>
  <w:font w:name="font348">
    <w:altName w:val="Times New Roman"/>
    <w:charset w:val="CC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ans"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58270595"/>
      <w:docPartObj>
        <w:docPartGallery w:val="Page Numbers (Bottom of Page)"/>
        <w:docPartUnique/>
      </w:docPartObj>
    </w:sdtPr>
    <w:sdtContent>
      <w:p w14:paraId="3957C9C0" w14:textId="77777777" w:rsidR="00160A79" w:rsidRDefault="00160A79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7E3AA35" w14:textId="77777777" w:rsidR="00160A79" w:rsidRPr="005B49C4" w:rsidRDefault="00160A79" w:rsidP="00160A79">
    <w:pPr>
      <w:pStyle w:val="af3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102443560"/>
      <w:docPartObj>
        <w:docPartGallery w:val="Page Numbers (Bottom of Page)"/>
        <w:docPartUnique/>
      </w:docPartObj>
    </w:sdtPr>
    <w:sdtContent>
      <w:p w14:paraId="38A15414" w14:textId="77777777" w:rsidR="00160A79" w:rsidRDefault="00160A79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0234308" w14:textId="77777777" w:rsidR="00160A79" w:rsidRDefault="00160A79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2089B3" w14:textId="77777777" w:rsidR="00496FC8" w:rsidRDefault="00496FC8" w:rsidP="00CC5FED">
      <w:pPr>
        <w:spacing w:after="0" w:line="240" w:lineRule="auto"/>
      </w:pPr>
      <w:r>
        <w:separator/>
      </w:r>
    </w:p>
  </w:footnote>
  <w:footnote w:type="continuationSeparator" w:id="0">
    <w:p w14:paraId="14DF5C3A" w14:textId="77777777" w:rsidR="00496FC8" w:rsidRDefault="00496FC8" w:rsidP="00CC5F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multilevel"/>
    <w:tmpl w:val="00000001"/>
    <w:name w:val="WWNum2"/>
    <w:lvl w:ilvl="0">
      <w:start w:val="1"/>
      <w:numFmt w:val="bullet"/>
      <w:lvlText w:val=""/>
      <w:lvlJc w:val="left"/>
      <w:pPr>
        <w:tabs>
          <w:tab w:val="num" w:pos="-360"/>
        </w:tabs>
        <w:ind w:left="360" w:hanging="360"/>
      </w:pPr>
      <w:rPr>
        <w:rFonts w:ascii="Symbol" w:hAnsi="Symbol" w:cs="Symbol"/>
        <w:sz w:val="28"/>
      </w:rPr>
    </w:lvl>
    <w:lvl w:ilvl="1">
      <w:start w:val="1"/>
      <w:numFmt w:val="bullet"/>
      <w:lvlText w:val="o"/>
      <w:lvlJc w:val="left"/>
      <w:pPr>
        <w:tabs>
          <w:tab w:val="num" w:pos="-360"/>
        </w:tabs>
        <w:ind w:left="108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-360"/>
        </w:tabs>
        <w:ind w:left="1800" w:hanging="360"/>
      </w:pPr>
      <w:rPr>
        <w:rFonts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-360"/>
        </w:tabs>
        <w:ind w:left="2520" w:hanging="360"/>
      </w:pPr>
      <w:rPr>
        <w:rFonts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-360"/>
        </w:tabs>
        <w:ind w:left="324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-360"/>
        </w:tabs>
        <w:ind w:left="3960" w:hanging="360"/>
      </w:pPr>
      <w:rPr>
        <w:rFonts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-360"/>
        </w:tabs>
        <w:ind w:left="4680" w:hanging="360"/>
      </w:pPr>
      <w:rPr>
        <w:rFonts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-360"/>
        </w:tabs>
        <w:ind w:left="540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-360"/>
        </w:tabs>
        <w:ind w:left="6120" w:hanging="360"/>
      </w:pPr>
      <w:rPr>
        <w:rFonts w:ascii="Wingdings" w:hAnsi="Wingdings" w:cs="Wingdings"/>
      </w:rPr>
    </w:lvl>
  </w:abstractNum>
  <w:abstractNum w:abstractNumId="1" w15:restartNumberingAfterBreak="0">
    <w:nsid w:val="00000002"/>
    <w:multiLevelType w:val="multilevel"/>
    <w:tmpl w:val="00000002"/>
    <w:name w:val="WWNum3"/>
    <w:lvl w:ilvl="0">
      <w:start w:val="1"/>
      <w:numFmt w:val="decimal"/>
      <w:lvlText w:val="%1"/>
      <w:lvlJc w:val="left"/>
      <w:pPr>
        <w:tabs>
          <w:tab w:val="num" w:pos="0"/>
        </w:tabs>
        <w:ind w:left="644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 w15:restartNumberingAfterBreak="0">
    <w:nsid w:val="00000003"/>
    <w:multiLevelType w:val="multilevel"/>
    <w:tmpl w:val="00000003"/>
    <w:name w:val="WWNum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  <w:sz w:val="28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/>
      </w:rPr>
    </w:lvl>
  </w:abstractNum>
  <w:abstractNum w:abstractNumId="3" w15:restartNumberingAfterBreak="0">
    <w:nsid w:val="00000004"/>
    <w:multiLevelType w:val="multilevel"/>
    <w:tmpl w:val="00000004"/>
    <w:name w:val="WWNum5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  <w:sz w:val="28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/>
      </w:rPr>
    </w:lvl>
  </w:abstractNum>
  <w:abstractNum w:abstractNumId="4" w15:restartNumberingAfterBreak="0">
    <w:nsid w:val="00000005"/>
    <w:multiLevelType w:val="multilevel"/>
    <w:tmpl w:val="00000005"/>
    <w:name w:val="WWNum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  <w:sz w:val="23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/>
        <w:sz w:val="20"/>
      </w:rPr>
    </w:lvl>
  </w:abstractNum>
  <w:abstractNum w:abstractNumId="5" w15:restartNumberingAfterBreak="0">
    <w:nsid w:val="00000006"/>
    <w:multiLevelType w:val="multilevel"/>
    <w:tmpl w:val="00000006"/>
    <w:name w:val="WWNum7"/>
    <w:lvl w:ilvl="0">
      <w:start w:val="1"/>
      <w:numFmt w:val="bullet"/>
      <w:suff w:val="space"/>
      <w:lvlText w:val="-"/>
      <w:lvlJc w:val="left"/>
      <w:pPr>
        <w:tabs>
          <w:tab w:val="num" w:pos="0"/>
        </w:tabs>
        <w:ind w:left="0" w:firstLine="0"/>
      </w:pPr>
      <w:rPr>
        <w:rFonts w:ascii="OpenSymbol" w:hAnsi="OpenSymbol" w:cs="OpenSymbol"/>
        <w:sz w:val="28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073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793" w:hanging="360"/>
      </w:pPr>
      <w:rPr>
        <w:rFonts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13" w:hanging="360"/>
      </w:pPr>
      <w:rPr>
        <w:rFonts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233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953" w:hanging="360"/>
      </w:pPr>
      <w:rPr>
        <w:rFonts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73" w:hanging="360"/>
      </w:pPr>
      <w:rPr>
        <w:rFonts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93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13" w:hanging="360"/>
      </w:pPr>
      <w:rPr>
        <w:rFonts w:ascii="Wingdings" w:hAnsi="Wingdings" w:cs="Wingdings"/>
      </w:rPr>
    </w:lvl>
  </w:abstractNum>
  <w:abstractNum w:abstractNumId="6" w15:restartNumberingAfterBreak="0">
    <w:nsid w:val="00000007"/>
    <w:multiLevelType w:val="multilevel"/>
    <w:tmpl w:val="00000007"/>
    <w:name w:val="WWNum8"/>
    <w:lvl w:ilvl="0">
      <w:start w:val="1"/>
      <w:numFmt w:val="bullet"/>
      <w:suff w:val="space"/>
      <w:lvlText w:val="-"/>
      <w:lvlJc w:val="left"/>
      <w:pPr>
        <w:tabs>
          <w:tab w:val="num" w:pos="0"/>
        </w:tabs>
        <w:ind w:left="1353" w:hanging="360"/>
      </w:pPr>
      <w:rPr>
        <w:rFonts w:ascii="OpenSymbol" w:hAnsi="OpenSymbol" w:cs="OpenSymbol"/>
        <w:sz w:val="28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cs="Wingdings"/>
      </w:rPr>
    </w:lvl>
  </w:abstractNum>
  <w:abstractNum w:abstractNumId="7" w15:restartNumberingAfterBreak="0">
    <w:nsid w:val="00000008"/>
    <w:multiLevelType w:val="multilevel"/>
    <w:tmpl w:val="00000008"/>
    <w:name w:val="WWNum9"/>
    <w:lvl w:ilvl="0">
      <w:start w:val="1"/>
      <w:numFmt w:val="bullet"/>
      <w:suff w:val="space"/>
      <w:lvlText w:val="-"/>
      <w:lvlJc w:val="left"/>
      <w:pPr>
        <w:tabs>
          <w:tab w:val="num" w:pos="0"/>
        </w:tabs>
        <w:ind w:left="1353" w:hanging="360"/>
      </w:pPr>
      <w:rPr>
        <w:rFonts w:ascii="OpenSymbol" w:hAnsi="OpenSymbol" w:cs="OpenSymbol"/>
        <w:sz w:val="28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/>
      </w:rPr>
    </w:lvl>
  </w:abstractNum>
  <w:abstractNum w:abstractNumId="8" w15:restartNumberingAfterBreak="0">
    <w:nsid w:val="00000009"/>
    <w:multiLevelType w:val="multilevel"/>
    <w:tmpl w:val="00000009"/>
    <w:name w:val="WWNum10"/>
    <w:lvl w:ilvl="0">
      <w:start w:val="1"/>
      <w:numFmt w:val="bullet"/>
      <w:lvlText w:val=""/>
      <w:lvlJc w:val="left"/>
      <w:pPr>
        <w:tabs>
          <w:tab w:val="num" w:pos="0"/>
        </w:tabs>
        <w:ind w:left="1429" w:hanging="360"/>
      </w:pPr>
      <w:rPr>
        <w:rFonts w:ascii="Symbol" w:hAnsi="Symbol" w:cs="Symbol"/>
        <w:sz w:val="28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/>
      </w:rPr>
    </w:lvl>
  </w:abstractNum>
  <w:abstractNum w:abstractNumId="9" w15:restartNumberingAfterBreak="0">
    <w:nsid w:val="0000000A"/>
    <w:multiLevelType w:val="multilevel"/>
    <w:tmpl w:val="0000000A"/>
    <w:name w:val="WWNum11"/>
    <w:lvl w:ilvl="0">
      <w:start w:val="1"/>
      <w:numFmt w:val="decimal"/>
      <w:lvlText w:val="Шаг %1."/>
      <w:lvlJc w:val="left"/>
      <w:pPr>
        <w:tabs>
          <w:tab w:val="num" w:pos="0"/>
        </w:tabs>
        <w:ind w:left="1429" w:hanging="360"/>
      </w:p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/>
      </w:rPr>
    </w:lvl>
  </w:abstractNum>
  <w:abstractNum w:abstractNumId="10" w15:restartNumberingAfterBreak="0">
    <w:nsid w:val="0000000B"/>
    <w:multiLevelType w:val="multilevel"/>
    <w:tmpl w:val="0000000B"/>
    <w:name w:val="WWNum1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1" w15:restartNumberingAfterBreak="0">
    <w:nsid w:val="0000000C"/>
    <w:multiLevelType w:val="multilevel"/>
    <w:tmpl w:val="0000000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2" w15:restartNumberingAfterBreak="0">
    <w:nsid w:val="05F531B6"/>
    <w:multiLevelType w:val="multilevel"/>
    <w:tmpl w:val="BCE633A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0601747A"/>
    <w:multiLevelType w:val="hybridMultilevel"/>
    <w:tmpl w:val="5EB82C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65A5D36"/>
    <w:multiLevelType w:val="hybridMultilevel"/>
    <w:tmpl w:val="616CFC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8C3506C"/>
    <w:multiLevelType w:val="multilevel"/>
    <w:tmpl w:val="0C6AB13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0AFC21E9"/>
    <w:multiLevelType w:val="multilevel"/>
    <w:tmpl w:val="3274007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7" w15:restartNumberingAfterBreak="0">
    <w:nsid w:val="0E406689"/>
    <w:multiLevelType w:val="hybridMultilevel"/>
    <w:tmpl w:val="51AE0E00"/>
    <w:lvl w:ilvl="0" w:tplc="466ADFC0">
      <w:start w:val="2"/>
      <w:numFmt w:val="decimal"/>
      <w:lvlText w:val="%1.3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0F143632"/>
    <w:multiLevelType w:val="multilevel"/>
    <w:tmpl w:val="91FE54F0"/>
    <w:lvl w:ilvl="0">
      <w:start w:val="1"/>
      <w:numFmt w:val="bullet"/>
      <w:lvlText w:val="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113C4C20"/>
    <w:multiLevelType w:val="hybridMultilevel"/>
    <w:tmpl w:val="6F4C174A"/>
    <w:lvl w:ilvl="0" w:tplc="DE783FFA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4BB6EFF"/>
    <w:multiLevelType w:val="hybridMultilevel"/>
    <w:tmpl w:val="EBBAF5E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16A906F5"/>
    <w:multiLevelType w:val="hybridMultilevel"/>
    <w:tmpl w:val="8AC41C1E"/>
    <w:lvl w:ilvl="0" w:tplc="2CB6A74C">
      <w:start w:val="2"/>
      <w:numFmt w:val="bullet"/>
      <w:lvlText w:val=""/>
      <w:lvlJc w:val="left"/>
      <w:pPr>
        <w:ind w:left="1069" w:hanging="360"/>
      </w:pPr>
      <w:rPr>
        <w:rFonts w:ascii="Symbol" w:eastAsia="font348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2" w15:restartNumberingAfterBreak="0">
    <w:nsid w:val="1B8869CF"/>
    <w:multiLevelType w:val="multilevel"/>
    <w:tmpl w:val="CAE6570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3"/>
        <w:szCs w:val="23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3" w15:restartNumberingAfterBreak="0">
    <w:nsid w:val="21E45314"/>
    <w:multiLevelType w:val="hybridMultilevel"/>
    <w:tmpl w:val="E8C2EF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3D67CC7"/>
    <w:multiLevelType w:val="multilevel"/>
    <w:tmpl w:val="703069E6"/>
    <w:lvl w:ilvl="0">
      <w:start w:val="1"/>
      <w:numFmt w:val="bullet"/>
      <w:lvlText w:val="-"/>
      <w:lvlJc w:val="left"/>
      <w:pPr>
        <w:ind w:left="1353" w:hanging="359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24F7443E"/>
    <w:multiLevelType w:val="multilevel"/>
    <w:tmpl w:val="6E0092E2"/>
    <w:lvl w:ilvl="0">
      <w:start w:val="1"/>
      <w:numFmt w:val="bullet"/>
      <w:lvlText w:val="-"/>
      <w:lvlJc w:val="left"/>
      <w:pPr>
        <w:ind w:left="1353" w:hanging="359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26B36A44"/>
    <w:multiLevelType w:val="hybridMultilevel"/>
    <w:tmpl w:val="1D78D148"/>
    <w:lvl w:ilvl="0" w:tplc="56FED1C0">
      <w:start w:val="2"/>
      <w:numFmt w:val="decimal"/>
      <w:lvlText w:val="%1.2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CB14D69"/>
    <w:multiLevelType w:val="hybridMultilevel"/>
    <w:tmpl w:val="4EA0E9D2"/>
    <w:lvl w:ilvl="0" w:tplc="C6FA0334">
      <w:start w:val="2"/>
      <w:numFmt w:val="decimal"/>
      <w:lvlText w:val="%1.3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4142710"/>
    <w:multiLevelType w:val="hybridMultilevel"/>
    <w:tmpl w:val="A29A630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3D37182F"/>
    <w:multiLevelType w:val="multilevel"/>
    <w:tmpl w:val="113A2DA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0" w15:restartNumberingAfterBreak="0">
    <w:nsid w:val="3D9B316C"/>
    <w:multiLevelType w:val="multilevel"/>
    <w:tmpl w:val="605ABB9E"/>
    <w:lvl w:ilvl="0">
      <w:start w:val="1"/>
      <w:numFmt w:val="decimal"/>
      <w:lvlText w:val="%1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E32335D"/>
    <w:multiLevelType w:val="hybridMultilevel"/>
    <w:tmpl w:val="598A8D04"/>
    <w:lvl w:ilvl="0" w:tplc="7AE4E05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B18056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2582B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9D8C6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A08FC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9423B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25A81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4B465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11647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3F295321"/>
    <w:multiLevelType w:val="multilevel"/>
    <w:tmpl w:val="C04484EA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33" w15:restartNumberingAfterBreak="0">
    <w:nsid w:val="3FC36084"/>
    <w:multiLevelType w:val="hybridMultilevel"/>
    <w:tmpl w:val="E28CD6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CA22B76"/>
    <w:multiLevelType w:val="multilevel"/>
    <w:tmpl w:val="3C5E770A"/>
    <w:lvl w:ilvl="0">
      <w:start w:val="1"/>
      <w:numFmt w:val="decimal"/>
      <w:pStyle w:val="1"/>
      <w:lvlText w:val="%1"/>
      <w:lvlJc w:val="left"/>
      <w:pPr>
        <w:ind w:left="1429" w:hanging="360"/>
      </w:pPr>
      <w:rPr>
        <w:rFonts w:ascii="Times New Roman" w:hAnsi="Times New Roman" w:hint="default"/>
        <w:b/>
        <w:i w:val="0"/>
        <w:sz w:val="36"/>
        <w:szCs w:val="36"/>
      </w:rPr>
    </w:lvl>
    <w:lvl w:ilvl="1">
      <w:start w:val="5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35" w15:restartNumberingAfterBreak="0">
    <w:nsid w:val="4ED334A8"/>
    <w:multiLevelType w:val="multilevel"/>
    <w:tmpl w:val="8A22AF96"/>
    <w:lvl w:ilvl="0">
      <w:start w:val="1"/>
      <w:numFmt w:val="decimal"/>
      <w:lvlText w:val="Шаг %1."/>
      <w:lvlJc w:val="left"/>
      <w:pPr>
        <w:ind w:left="1429" w:hanging="360"/>
      </w:pPr>
    </w:lvl>
    <w:lvl w:ilvl="1">
      <w:start w:val="1"/>
      <w:numFmt w:val="bullet"/>
      <w:lvlText w:val="o"/>
      <w:lvlJc w:val="left"/>
      <w:pPr>
        <w:ind w:left="2149" w:hanging="360"/>
      </w:p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36" w15:restartNumberingAfterBreak="0">
    <w:nsid w:val="4FE25112"/>
    <w:multiLevelType w:val="hybridMultilevel"/>
    <w:tmpl w:val="389079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0B62975"/>
    <w:multiLevelType w:val="hybridMultilevel"/>
    <w:tmpl w:val="B274A0BC"/>
    <w:lvl w:ilvl="0" w:tplc="DE783FFA">
      <w:start w:val="1"/>
      <w:numFmt w:val="decimal"/>
      <w:lvlText w:val="%1.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563F7FD1"/>
    <w:multiLevelType w:val="hybridMultilevel"/>
    <w:tmpl w:val="765662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5EFC4510"/>
    <w:multiLevelType w:val="hybridMultilevel"/>
    <w:tmpl w:val="FC8AD3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5F3A7894"/>
    <w:multiLevelType w:val="multilevel"/>
    <w:tmpl w:val="2AC08B5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1EC6F60"/>
    <w:multiLevelType w:val="multilevel"/>
    <w:tmpl w:val="EEDC2CB2"/>
    <w:lvl w:ilvl="0">
      <w:start w:val="1"/>
      <w:numFmt w:val="bullet"/>
      <w:lvlText w:val="-"/>
      <w:lvlJc w:val="left"/>
      <w:pPr>
        <w:ind w:left="0" w:firstLine="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73" w:hanging="360"/>
      </w:pPr>
    </w:lvl>
    <w:lvl w:ilvl="2">
      <w:start w:val="1"/>
      <w:numFmt w:val="bullet"/>
      <w:lvlText w:val="▪"/>
      <w:lvlJc w:val="left"/>
      <w:pPr>
        <w:ind w:left="2793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13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233" w:hanging="360"/>
      </w:pPr>
    </w:lvl>
    <w:lvl w:ilvl="5">
      <w:start w:val="1"/>
      <w:numFmt w:val="bullet"/>
      <w:lvlText w:val="▪"/>
      <w:lvlJc w:val="left"/>
      <w:pPr>
        <w:ind w:left="4953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73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93" w:hanging="360"/>
      </w:pPr>
    </w:lvl>
    <w:lvl w:ilvl="8">
      <w:start w:val="1"/>
      <w:numFmt w:val="bullet"/>
      <w:lvlText w:val="▪"/>
      <w:lvlJc w:val="left"/>
      <w:pPr>
        <w:ind w:left="7113" w:hanging="360"/>
      </w:pPr>
      <w:rPr>
        <w:rFonts w:ascii="Noto Sans Symbols" w:eastAsia="Noto Sans Symbols" w:hAnsi="Noto Sans Symbols" w:cs="Noto Sans Symbols"/>
      </w:rPr>
    </w:lvl>
  </w:abstractNum>
  <w:abstractNum w:abstractNumId="42" w15:restartNumberingAfterBreak="0">
    <w:nsid w:val="62A116AC"/>
    <w:multiLevelType w:val="hybridMultilevel"/>
    <w:tmpl w:val="04BE26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BF73F11"/>
    <w:multiLevelType w:val="multilevel"/>
    <w:tmpl w:val="83524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6F957C5E"/>
    <w:multiLevelType w:val="hybridMultilevel"/>
    <w:tmpl w:val="E34206D4"/>
    <w:lvl w:ilvl="0" w:tplc="E8FA76D2">
      <w:start w:val="2"/>
      <w:numFmt w:val="decimal"/>
      <w:lvlText w:val="%1.4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10514DF"/>
    <w:multiLevelType w:val="hybridMultilevel"/>
    <w:tmpl w:val="2428556E"/>
    <w:lvl w:ilvl="0" w:tplc="E9AE7D02">
      <w:start w:val="3"/>
      <w:numFmt w:val="bullet"/>
      <w:lvlText w:val=""/>
      <w:lvlJc w:val="left"/>
      <w:pPr>
        <w:ind w:left="1069" w:hanging="360"/>
      </w:pPr>
      <w:rPr>
        <w:rFonts w:ascii="Symbol" w:eastAsia="Calibr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6" w15:restartNumberingAfterBreak="0">
    <w:nsid w:val="71243A25"/>
    <w:multiLevelType w:val="hybridMultilevel"/>
    <w:tmpl w:val="CCC8CB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732474C2"/>
    <w:multiLevelType w:val="hybridMultilevel"/>
    <w:tmpl w:val="ECDC5B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328177D"/>
    <w:multiLevelType w:val="multilevel"/>
    <w:tmpl w:val="1DE663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9" w15:restartNumberingAfterBreak="0">
    <w:nsid w:val="738914F9"/>
    <w:multiLevelType w:val="hybridMultilevel"/>
    <w:tmpl w:val="9EEEC1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83900434">
    <w:abstractNumId w:val="0"/>
  </w:num>
  <w:num w:numId="2" w16cid:durableId="116724424">
    <w:abstractNumId w:val="1"/>
  </w:num>
  <w:num w:numId="3" w16cid:durableId="1633173090">
    <w:abstractNumId w:val="2"/>
  </w:num>
  <w:num w:numId="4" w16cid:durableId="616715762">
    <w:abstractNumId w:val="3"/>
  </w:num>
  <w:num w:numId="5" w16cid:durableId="684550489">
    <w:abstractNumId w:val="4"/>
  </w:num>
  <w:num w:numId="6" w16cid:durableId="280764887">
    <w:abstractNumId w:val="5"/>
  </w:num>
  <w:num w:numId="7" w16cid:durableId="1314211546">
    <w:abstractNumId w:val="6"/>
  </w:num>
  <w:num w:numId="8" w16cid:durableId="62877546">
    <w:abstractNumId w:val="7"/>
  </w:num>
  <w:num w:numId="9" w16cid:durableId="1017387859">
    <w:abstractNumId w:val="8"/>
  </w:num>
  <w:num w:numId="10" w16cid:durableId="1812358546">
    <w:abstractNumId w:val="9"/>
  </w:num>
  <w:num w:numId="11" w16cid:durableId="70127561">
    <w:abstractNumId w:val="10"/>
  </w:num>
  <w:num w:numId="12" w16cid:durableId="1041250168">
    <w:abstractNumId w:val="11"/>
  </w:num>
  <w:num w:numId="13" w16cid:durableId="1759133806">
    <w:abstractNumId w:val="45"/>
  </w:num>
  <w:num w:numId="14" w16cid:durableId="1537498098">
    <w:abstractNumId w:val="21"/>
  </w:num>
  <w:num w:numId="15" w16cid:durableId="1369988144">
    <w:abstractNumId w:val="15"/>
  </w:num>
  <w:num w:numId="16" w16cid:durableId="638923343">
    <w:abstractNumId w:val="22"/>
  </w:num>
  <w:num w:numId="17" w16cid:durableId="1271815626">
    <w:abstractNumId w:val="35"/>
  </w:num>
  <w:num w:numId="18" w16cid:durableId="1014302167">
    <w:abstractNumId w:val="40"/>
  </w:num>
  <w:num w:numId="19" w16cid:durableId="1252548534">
    <w:abstractNumId w:val="25"/>
  </w:num>
  <w:num w:numId="20" w16cid:durableId="1443957013">
    <w:abstractNumId w:val="32"/>
  </w:num>
  <w:num w:numId="21" w16cid:durableId="1952660355">
    <w:abstractNumId w:val="30"/>
  </w:num>
  <w:num w:numId="22" w16cid:durableId="1199200699">
    <w:abstractNumId w:val="24"/>
  </w:num>
  <w:num w:numId="23" w16cid:durableId="975182339">
    <w:abstractNumId w:val="12"/>
  </w:num>
  <w:num w:numId="24" w16cid:durableId="368844269">
    <w:abstractNumId w:val="29"/>
  </w:num>
  <w:num w:numId="25" w16cid:durableId="129833368">
    <w:abstractNumId w:val="41"/>
  </w:num>
  <w:num w:numId="26" w16cid:durableId="1469592343">
    <w:abstractNumId w:val="31"/>
  </w:num>
  <w:num w:numId="27" w16cid:durableId="1253900666">
    <w:abstractNumId w:val="16"/>
  </w:num>
  <w:num w:numId="28" w16cid:durableId="1212114177">
    <w:abstractNumId w:val="34"/>
  </w:num>
  <w:num w:numId="29" w16cid:durableId="1578436562">
    <w:abstractNumId w:val="18"/>
  </w:num>
  <w:num w:numId="30" w16cid:durableId="2053336247">
    <w:abstractNumId w:val="39"/>
  </w:num>
  <w:num w:numId="31" w16cid:durableId="1469782687">
    <w:abstractNumId w:val="20"/>
  </w:num>
  <w:num w:numId="32" w16cid:durableId="1009218574">
    <w:abstractNumId w:val="48"/>
  </w:num>
  <w:num w:numId="33" w16cid:durableId="481967825">
    <w:abstractNumId w:val="43"/>
  </w:num>
  <w:num w:numId="34" w16cid:durableId="787430117">
    <w:abstractNumId w:val="28"/>
  </w:num>
  <w:num w:numId="35" w16cid:durableId="39408169">
    <w:abstractNumId w:val="37"/>
  </w:num>
  <w:num w:numId="36" w16cid:durableId="974332201">
    <w:abstractNumId w:val="26"/>
  </w:num>
  <w:num w:numId="37" w16cid:durableId="1209142607">
    <w:abstractNumId w:val="17"/>
  </w:num>
  <w:num w:numId="38" w16cid:durableId="687828840">
    <w:abstractNumId w:val="19"/>
  </w:num>
  <w:num w:numId="39" w16cid:durableId="1835559795">
    <w:abstractNumId w:val="44"/>
  </w:num>
  <w:num w:numId="40" w16cid:durableId="878005610">
    <w:abstractNumId w:val="27"/>
  </w:num>
  <w:num w:numId="41" w16cid:durableId="1070348175">
    <w:abstractNumId w:val="38"/>
  </w:num>
  <w:num w:numId="42" w16cid:durableId="1924679492">
    <w:abstractNumId w:val="46"/>
  </w:num>
  <w:num w:numId="43" w16cid:durableId="1942763810">
    <w:abstractNumId w:val="13"/>
  </w:num>
  <w:num w:numId="44" w16cid:durableId="865173367">
    <w:abstractNumId w:val="33"/>
  </w:num>
  <w:num w:numId="45" w16cid:durableId="1996760806">
    <w:abstractNumId w:val="47"/>
  </w:num>
  <w:num w:numId="46" w16cid:durableId="1465151802">
    <w:abstractNumId w:val="14"/>
  </w:num>
  <w:num w:numId="47" w16cid:durableId="1308630931">
    <w:abstractNumId w:val="49"/>
  </w:num>
  <w:num w:numId="48" w16cid:durableId="1687175359">
    <w:abstractNumId w:val="23"/>
  </w:num>
  <w:num w:numId="49" w16cid:durableId="1124233863">
    <w:abstractNumId w:val="42"/>
  </w:num>
  <w:num w:numId="50" w16cid:durableId="1936940196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24CC"/>
    <w:rsid w:val="00002B05"/>
    <w:rsid w:val="0000435A"/>
    <w:rsid w:val="00006F31"/>
    <w:rsid w:val="00014421"/>
    <w:rsid w:val="00022CC7"/>
    <w:rsid w:val="000336C3"/>
    <w:rsid w:val="00047274"/>
    <w:rsid w:val="00065B4C"/>
    <w:rsid w:val="000779C9"/>
    <w:rsid w:val="00094BFC"/>
    <w:rsid w:val="000A4686"/>
    <w:rsid w:val="000B1410"/>
    <w:rsid w:val="000F04C5"/>
    <w:rsid w:val="00126C8E"/>
    <w:rsid w:val="00141D66"/>
    <w:rsid w:val="001461B0"/>
    <w:rsid w:val="0015565F"/>
    <w:rsid w:val="00160A79"/>
    <w:rsid w:val="0017210F"/>
    <w:rsid w:val="00173C85"/>
    <w:rsid w:val="001967F6"/>
    <w:rsid w:val="001A4F29"/>
    <w:rsid w:val="001B6B43"/>
    <w:rsid w:val="001C12A2"/>
    <w:rsid w:val="001C267C"/>
    <w:rsid w:val="001D1454"/>
    <w:rsid w:val="001D75E3"/>
    <w:rsid w:val="0020590C"/>
    <w:rsid w:val="00220474"/>
    <w:rsid w:val="00220987"/>
    <w:rsid w:val="00241851"/>
    <w:rsid w:val="0025733E"/>
    <w:rsid w:val="00271921"/>
    <w:rsid w:val="00272109"/>
    <w:rsid w:val="00276629"/>
    <w:rsid w:val="00284271"/>
    <w:rsid w:val="002A38C8"/>
    <w:rsid w:val="002B40A7"/>
    <w:rsid w:val="002B4A60"/>
    <w:rsid w:val="002C02DE"/>
    <w:rsid w:val="002C1F8F"/>
    <w:rsid w:val="002D5298"/>
    <w:rsid w:val="002F37F5"/>
    <w:rsid w:val="002F6356"/>
    <w:rsid w:val="002F6FC1"/>
    <w:rsid w:val="003062D0"/>
    <w:rsid w:val="00310041"/>
    <w:rsid w:val="003211F2"/>
    <w:rsid w:val="00330CD0"/>
    <w:rsid w:val="003318A8"/>
    <w:rsid w:val="00342526"/>
    <w:rsid w:val="00344768"/>
    <w:rsid w:val="00350266"/>
    <w:rsid w:val="0035515A"/>
    <w:rsid w:val="003639A6"/>
    <w:rsid w:val="003641B4"/>
    <w:rsid w:val="0038491F"/>
    <w:rsid w:val="003852F1"/>
    <w:rsid w:val="003B418F"/>
    <w:rsid w:val="003D0779"/>
    <w:rsid w:val="003E6EA5"/>
    <w:rsid w:val="003F4F5C"/>
    <w:rsid w:val="00413015"/>
    <w:rsid w:val="0041667E"/>
    <w:rsid w:val="00421C19"/>
    <w:rsid w:val="004228C7"/>
    <w:rsid w:val="004324CC"/>
    <w:rsid w:val="00432516"/>
    <w:rsid w:val="004326A0"/>
    <w:rsid w:val="00443799"/>
    <w:rsid w:val="004479E7"/>
    <w:rsid w:val="0045195D"/>
    <w:rsid w:val="004534B8"/>
    <w:rsid w:val="004558E4"/>
    <w:rsid w:val="00477898"/>
    <w:rsid w:val="00483F83"/>
    <w:rsid w:val="004879B2"/>
    <w:rsid w:val="0049073C"/>
    <w:rsid w:val="00491D52"/>
    <w:rsid w:val="00494987"/>
    <w:rsid w:val="00496FC8"/>
    <w:rsid w:val="004B603C"/>
    <w:rsid w:val="004B79B8"/>
    <w:rsid w:val="004C243C"/>
    <w:rsid w:val="004D64DA"/>
    <w:rsid w:val="00504D55"/>
    <w:rsid w:val="005173B0"/>
    <w:rsid w:val="00522B60"/>
    <w:rsid w:val="00524654"/>
    <w:rsid w:val="0052740B"/>
    <w:rsid w:val="0053513F"/>
    <w:rsid w:val="00544CD9"/>
    <w:rsid w:val="005719D3"/>
    <w:rsid w:val="005A30B1"/>
    <w:rsid w:val="005B3A79"/>
    <w:rsid w:val="005B49C4"/>
    <w:rsid w:val="005D3394"/>
    <w:rsid w:val="005E0CA1"/>
    <w:rsid w:val="005E3666"/>
    <w:rsid w:val="005E7ED5"/>
    <w:rsid w:val="005F3B92"/>
    <w:rsid w:val="005F62A7"/>
    <w:rsid w:val="00601DF1"/>
    <w:rsid w:val="00604823"/>
    <w:rsid w:val="00615370"/>
    <w:rsid w:val="00616014"/>
    <w:rsid w:val="00621D2D"/>
    <w:rsid w:val="00631FB0"/>
    <w:rsid w:val="00633949"/>
    <w:rsid w:val="006637E6"/>
    <w:rsid w:val="00665BAD"/>
    <w:rsid w:val="006A1C0B"/>
    <w:rsid w:val="006A2AE0"/>
    <w:rsid w:val="006A40AE"/>
    <w:rsid w:val="006B588C"/>
    <w:rsid w:val="006B5F23"/>
    <w:rsid w:val="006B7209"/>
    <w:rsid w:val="006C1F9D"/>
    <w:rsid w:val="006F04AD"/>
    <w:rsid w:val="006F0992"/>
    <w:rsid w:val="00711F7A"/>
    <w:rsid w:val="007122D4"/>
    <w:rsid w:val="007201FB"/>
    <w:rsid w:val="00721A4D"/>
    <w:rsid w:val="007474D9"/>
    <w:rsid w:val="00755393"/>
    <w:rsid w:val="007653ED"/>
    <w:rsid w:val="00774D84"/>
    <w:rsid w:val="0077570B"/>
    <w:rsid w:val="00776287"/>
    <w:rsid w:val="00790E84"/>
    <w:rsid w:val="007943F4"/>
    <w:rsid w:val="007D6FB0"/>
    <w:rsid w:val="007F336C"/>
    <w:rsid w:val="007F6476"/>
    <w:rsid w:val="007F6C55"/>
    <w:rsid w:val="0080094E"/>
    <w:rsid w:val="008115A7"/>
    <w:rsid w:val="008202F6"/>
    <w:rsid w:val="00825F32"/>
    <w:rsid w:val="00840BAF"/>
    <w:rsid w:val="00843384"/>
    <w:rsid w:val="00851EC9"/>
    <w:rsid w:val="00855ED2"/>
    <w:rsid w:val="0085661B"/>
    <w:rsid w:val="008744A0"/>
    <w:rsid w:val="0087612C"/>
    <w:rsid w:val="00887DDE"/>
    <w:rsid w:val="008907BE"/>
    <w:rsid w:val="00891389"/>
    <w:rsid w:val="00894530"/>
    <w:rsid w:val="00894BED"/>
    <w:rsid w:val="008C1527"/>
    <w:rsid w:val="008C41C4"/>
    <w:rsid w:val="008C4AD2"/>
    <w:rsid w:val="008D1871"/>
    <w:rsid w:val="008D2A4C"/>
    <w:rsid w:val="008D5EC1"/>
    <w:rsid w:val="008E357C"/>
    <w:rsid w:val="008E62F7"/>
    <w:rsid w:val="008F0766"/>
    <w:rsid w:val="00903B32"/>
    <w:rsid w:val="009057FE"/>
    <w:rsid w:val="00907833"/>
    <w:rsid w:val="00911D11"/>
    <w:rsid w:val="00920680"/>
    <w:rsid w:val="00923226"/>
    <w:rsid w:val="00924C30"/>
    <w:rsid w:val="0094024E"/>
    <w:rsid w:val="009524E8"/>
    <w:rsid w:val="00956A65"/>
    <w:rsid w:val="009613FD"/>
    <w:rsid w:val="009615A2"/>
    <w:rsid w:val="00997680"/>
    <w:rsid w:val="009A3407"/>
    <w:rsid w:val="009B4117"/>
    <w:rsid w:val="009B42E2"/>
    <w:rsid w:val="00A170E6"/>
    <w:rsid w:val="00A26326"/>
    <w:rsid w:val="00A30C00"/>
    <w:rsid w:val="00A324ED"/>
    <w:rsid w:val="00A33B79"/>
    <w:rsid w:val="00A35338"/>
    <w:rsid w:val="00A355F5"/>
    <w:rsid w:val="00A43A42"/>
    <w:rsid w:val="00A45CA9"/>
    <w:rsid w:val="00A45FF5"/>
    <w:rsid w:val="00A47FC8"/>
    <w:rsid w:val="00A54416"/>
    <w:rsid w:val="00A63183"/>
    <w:rsid w:val="00A77D56"/>
    <w:rsid w:val="00A828B6"/>
    <w:rsid w:val="00A83261"/>
    <w:rsid w:val="00A9309D"/>
    <w:rsid w:val="00A97E6E"/>
    <w:rsid w:val="00AA21ED"/>
    <w:rsid w:val="00AA25CB"/>
    <w:rsid w:val="00AB383D"/>
    <w:rsid w:val="00AC0627"/>
    <w:rsid w:val="00AC0EA0"/>
    <w:rsid w:val="00AD01EC"/>
    <w:rsid w:val="00AD3C1B"/>
    <w:rsid w:val="00AF772F"/>
    <w:rsid w:val="00B1277A"/>
    <w:rsid w:val="00B22A2F"/>
    <w:rsid w:val="00B36825"/>
    <w:rsid w:val="00B40EEC"/>
    <w:rsid w:val="00B42C9D"/>
    <w:rsid w:val="00B458A6"/>
    <w:rsid w:val="00B55E12"/>
    <w:rsid w:val="00B631A0"/>
    <w:rsid w:val="00B7078E"/>
    <w:rsid w:val="00B71099"/>
    <w:rsid w:val="00B7366F"/>
    <w:rsid w:val="00B8078B"/>
    <w:rsid w:val="00BB45B3"/>
    <w:rsid w:val="00BC3455"/>
    <w:rsid w:val="00BD1A22"/>
    <w:rsid w:val="00BD61ED"/>
    <w:rsid w:val="00BE26D3"/>
    <w:rsid w:val="00BF0FBE"/>
    <w:rsid w:val="00C02F53"/>
    <w:rsid w:val="00C05E17"/>
    <w:rsid w:val="00C10152"/>
    <w:rsid w:val="00C14519"/>
    <w:rsid w:val="00C2615D"/>
    <w:rsid w:val="00C2758D"/>
    <w:rsid w:val="00C31B1B"/>
    <w:rsid w:val="00C64AEE"/>
    <w:rsid w:val="00C656C3"/>
    <w:rsid w:val="00C77198"/>
    <w:rsid w:val="00C869D6"/>
    <w:rsid w:val="00C93F6B"/>
    <w:rsid w:val="00CC2051"/>
    <w:rsid w:val="00CC5FED"/>
    <w:rsid w:val="00CC67C5"/>
    <w:rsid w:val="00CD08B1"/>
    <w:rsid w:val="00CE1089"/>
    <w:rsid w:val="00CE130D"/>
    <w:rsid w:val="00CE3E2B"/>
    <w:rsid w:val="00CF594C"/>
    <w:rsid w:val="00D03B67"/>
    <w:rsid w:val="00D05F98"/>
    <w:rsid w:val="00D42A7E"/>
    <w:rsid w:val="00D54ABB"/>
    <w:rsid w:val="00D56B13"/>
    <w:rsid w:val="00D65585"/>
    <w:rsid w:val="00D874C4"/>
    <w:rsid w:val="00D9585F"/>
    <w:rsid w:val="00DC181A"/>
    <w:rsid w:val="00DC499D"/>
    <w:rsid w:val="00DD0286"/>
    <w:rsid w:val="00DD6E42"/>
    <w:rsid w:val="00E12328"/>
    <w:rsid w:val="00E13E22"/>
    <w:rsid w:val="00E16FBA"/>
    <w:rsid w:val="00E308FE"/>
    <w:rsid w:val="00E3182F"/>
    <w:rsid w:val="00E46ED8"/>
    <w:rsid w:val="00E60598"/>
    <w:rsid w:val="00E71655"/>
    <w:rsid w:val="00E717BD"/>
    <w:rsid w:val="00E735DC"/>
    <w:rsid w:val="00E85E5B"/>
    <w:rsid w:val="00EC657A"/>
    <w:rsid w:val="00EC6D31"/>
    <w:rsid w:val="00EC7CB6"/>
    <w:rsid w:val="00ED4708"/>
    <w:rsid w:val="00EE6A9C"/>
    <w:rsid w:val="00EF379A"/>
    <w:rsid w:val="00EF6472"/>
    <w:rsid w:val="00F02194"/>
    <w:rsid w:val="00F1692B"/>
    <w:rsid w:val="00F20A6D"/>
    <w:rsid w:val="00F33551"/>
    <w:rsid w:val="00F337C4"/>
    <w:rsid w:val="00F5088A"/>
    <w:rsid w:val="00F664F0"/>
    <w:rsid w:val="00F677D2"/>
    <w:rsid w:val="00F736C5"/>
    <w:rsid w:val="00F73C49"/>
    <w:rsid w:val="00F80788"/>
    <w:rsid w:val="00F878BD"/>
    <w:rsid w:val="00F9452B"/>
    <w:rsid w:val="00FA0591"/>
    <w:rsid w:val="00FA4ADC"/>
    <w:rsid w:val="00FB2A4C"/>
    <w:rsid w:val="00FC1BFC"/>
    <w:rsid w:val="00FC2DAE"/>
    <w:rsid w:val="00FC4DB8"/>
    <w:rsid w:val="00FD316E"/>
    <w:rsid w:val="00FF53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3AB9EAB"/>
  <w15:docId w15:val="{ECC3AD80-264D-43EE-A64A-EBE882391C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0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324CC"/>
    <w:pPr>
      <w:suppressAutoHyphens/>
    </w:pPr>
    <w:rPr>
      <w:rFonts w:ascii="Calibri" w:eastAsia="Calibri" w:hAnsi="Calibri" w:cs="font348"/>
    </w:rPr>
  </w:style>
  <w:style w:type="paragraph" w:styleId="1">
    <w:name w:val="heading 1"/>
    <w:basedOn w:val="a"/>
    <w:next w:val="a"/>
    <w:link w:val="10"/>
    <w:qFormat/>
    <w:rsid w:val="00DC499D"/>
    <w:pPr>
      <w:keepNext/>
      <w:keepLines/>
      <w:pageBreakBefore/>
      <w:numPr>
        <w:numId w:val="28"/>
      </w:numPr>
      <w:spacing w:after="240"/>
      <w:outlineLvl w:val="0"/>
    </w:pPr>
    <w:rPr>
      <w:rFonts w:ascii="Times New Roman" w:eastAsia="font348" w:hAnsi="Times New Roman"/>
      <w:b/>
      <w:bCs/>
      <w:sz w:val="36"/>
      <w:szCs w:val="28"/>
      <w:lang w:eastAsia="ru-RU"/>
    </w:rPr>
  </w:style>
  <w:style w:type="paragraph" w:styleId="2">
    <w:name w:val="heading 2"/>
    <w:basedOn w:val="a"/>
    <w:next w:val="a"/>
    <w:link w:val="20"/>
    <w:qFormat/>
    <w:rsid w:val="00A9309D"/>
    <w:pPr>
      <w:keepNext/>
      <w:keepLines/>
      <w:spacing w:before="240" w:after="480" w:line="360" w:lineRule="auto"/>
      <w:outlineLvl w:val="1"/>
    </w:pPr>
    <w:rPr>
      <w:rFonts w:ascii="Times New Roman" w:eastAsia="font348" w:hAnsi="Times New Roman"/>
      <w:b/>
      <w:bCs/>
      <w:sz w:val="32"/>
      <w:szCs w:val="26"/>
      <w:lang w:eastAsia="ru-RU"/>
    </w:rPr>
  </w:style>
  <w:style w:type="paragraph" w:styleId="3">
    <w:name w:val="heading 3"/>
    <w:basedOn w:val="a"/>
    <w:next w:val="a"/>
    <w:link w:val="30"/>
    <w:qFormat/>
    <w:rsid w:val="004324CC"/>
    <w:pPr>
      <w:keepNext/>
      <w:keepLines/>
      <w:spacing w:before="200" w:after="0"/>
      <w:outlineLvl w:val="2"/>
    </w:pPr>
    <w:rPr>
      <w:rFonts w:ascii="Cambria" w:eastAsia="font348" w:hAnsi="Cambria"/>
      <w:b/>
      <w:bCs/>
      <w:color w:val="4F81BD"/>
      <w:lang w:eastAsia="ru-RU"/>
    </w:rPr>
  </w:style>
  <w:style w:type="paragraph" w:styleId="4">
    <w:name w:val="heading 4"/>
    <w:basedOn w:val="a"/>
    <w:next w:val="a"/>
    <w:link w:val="40"/>
    <w:qFormat/>
    <w:rsid w:val="004324CC"/>
    <w:pPr>
      <w:keepNext/>
      <w:keepLines/>
      <w:spacing w:before="40" w:after="0" w:line="259" w:lineRule="auto"/>
      <w:outlineLvl w:val="3"/>
    </w:pPr>
    <w:rPr>
      <w:rFonts w:ascii="Cambria" w:eastAsia="font348" w:hAnsi="Cambria"/>
      <w:i/>
      <w:iCs/>
      <w:color w:val="365F91"/>
    </w:rPr>
  </w:style>
  <w:style w:type="paragraph" w:styleId="5">
    <w:name w:val="heading 5"/>
    <w:basedOn w:val="11"/>
    <w:next w:val="11"/>
    <w:link w:val="50"/>
    <w:rsid w:val="000B1410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link w:val="60"/>
    <w:qFormat/>
    <w:rsid w:val="004324CC"/>
    <w:pPr>
      <w:keepNext/>
      <w:keepLines/>
      <w:spacing w:before="40" w:after="0" w:line="259" w:lineRule="auto"/>
      <w:outlineLvl w:val="5"/>
    </w:pPr>
    <w:rPr>
      <w:rFonts w:ascii="Cambria" w:eastAsia="font348" w:hAnsi="Cambria"/>
      <w:color w:val="243F6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DC499D"/>
    <w:rPr>
      <w:rFonts w:ascii="Times New Roman" w:eastAsia="font348" w:hAnsi="Times New Roman" w:cs="font348"/>
      <w:b/>
      <w:bCs/>
      <w:sz w:val="36"/>
      <w:szCs w:val="28"/>
      <w:lang w:eastAsia="ru-RU"/>
    </w:rPr>
  </w:style>
  <w:style w:type="character" w:customStyle="1" w:styleId="20">
    <w:name w:val="Заголовок 2 Знак"/>
    <w:basedOn w:val="a0"/>
    <w:link w:val="2"/>
    <w:rsid w:val="00A63183"/>
    <w:rPr>
      <w:rFonts w:ascii="Times New Roman" w:eastAsia="font348" w:hAnsi="Times New Roman" w:cs="font348"/>
      <w:b/>
      <w:bCs/>
      <w:sz w:val="32"/>
      <w:szCs w:val="26"/>
      <w:lang w:eastAsia="ru-RU"/>
    </w:rPr>
  </w:style>
  <w:style w:type="character" w:customStyle="1" w:styleId="30">
    <w:name w:val="Заголовок 3 Знак"/>
    <w:basedOn w:val="a0"/>
    <w:link w:val="3"/>
    <w:rsid w:val="004324CC"/>
    <w:rPr>
      <w:rFonts w:ascii="Cambria" w:eastAsia="font348" w:hAnsi="Cambria" w:cs="font348"/>
      <w:b/>
      <w:bCs/>
      <w:color w:val="4F81BD"/>
      <w:lang w:eastAsia="ru-RU"/>
    </w:rPr>
  </w:style>
  <w:style w:type="character" w:customStyle="1" w:styleId="40">
    <w:name w:val="Заголовок 4 Знак"/>
    <w:basedOn w:val="a0"/>
    <w:link w:val="4"/>
    <w:rsid w:val="004324CC"/>
    <w:rPr>
      <w:rFonts w:ascii="Cambria" w:eastAsia="font348" w:hAnsi="Cambria" w:cs="font348"/>
      <w:i/>
      <w:iCs/>
      <w:color w:val="365F91"/>
    </w:rPr>
  </w:style>
  <w:style w:type="character" w:customStyle="1" w:styleId="60">
    <w:name w:val="Заголовок 6 Знак"/>
    <w:basedOn w:val="a0"/>
    <w:link w:val="6"/>
    <w:rsid w:val="004324CC"/>
    <w:rPr>
      <w:rFonts w:ascii="Cambria" w:eastAsia="font348" w:hAnsi="Cambria" w:cs="font348"/>
      <w:color w:val="243F60"/>
    </w:rPr>
  </w:style>
  <w:style w:type="character" w:customStyle="1" w:styleId="12">
    <w:name w:val="Основной шрифт абзаца1"/>
    <w:rsid w:val="004324CC"/>
  </w:style>
  <w:style w:type="character" w:customStyle="1" w:styleId="a3">
    <w:name w:val="Текст выноски Знак"/>
    <w:basedOn w:val="12"/>
    <w:uiPriority w:val="99"/>
    <w:rsid w:val="004324CC"/>
    <w:rPr>
      <w:rFonts w:ascii="Tahoma" w:hAnsi="Tahoma" w:cs="Tahoma"/>
      <w:sz w:val="16"/>
      <w:szCs w:val="16"/>
    </w:rPr>
  </w:style>
  <w:style w:type="character" w:styleId="a4">
    <w:name w:val="Hyperlink"/>
    <w:basedOn w:val="12"/>
    <w:uiPriority w:val="99"/>
    <w:rsid w:val="004324CC"/>
    <w:rPr>
      <w:color w:val="0000FF"/>
      <w:u w:val="single"/>
    </w:rPr>
  </w:style>
  <w:style w:type="character" w:customStyle="1" w:styleId="a5">
    <w:name w:val="Верхний колонтитул Знак"/>
    <w:basedOn w:val="12"/>
    <w:rsid w:val="004324CC"/>
  </w:style>
  <w:style w:type="character" w:customStyle="1" w:styleId="a6">
    <w:name w:val="Нижний колонтитул Знак"/>
    <w:basedOn w:val="12"/>
    <w:uiPriority w:val="99"/>
    <w:rsid w:val="004324CC"/>
  </w:style>
  <w:style w:type="character" w:customStyle="1" w:styleId="apple-converted-space">
    <w:name w:val="apple-converted-space"/>
    <w:basedOn w:val="12"/>
    <w:rsid w:val="004324CC"/>
  </w:style>
  <w:style w:type="character" w:customStyle="1" w:styleId="a7">
    <w:name w:val="Текст Знак"/>
    <w:basedOn w:val="12"/>
    <w:rsid w:val="004324CC"/>
    <w:rPr>
      <w:rFonts w:ascii="Consolas" w:hAnsi="Consolas"/>
      <w:sz w:val="21"/>
      <w:szCs w:val="21"/>
    </w:rPr>
  </w:style>
  <w:style w:type="character" w:styleId="a8">
    <w:name w:val="Emphasis"/>
    <w:basedOn w:val="12"/>
    <w:qFormat/>
    <w:rsid w:val="004324CC"/>
    <w:rPr>
      <w:i/>
      <w:iCs/>
    </w:rPr>
  </w:style>
  <w:style w:type="character" w:customStyle="1" w:styleId="13">
    <w:name w:val="Строгий1"/>
    <w:basedOn w:val="12"/>
    <w:rsid w:val="004324CC"/>
    <w:rPr>
      <w:b/>
      <w:bCs/>
    </w:rPr>
  </w:style>
  <w:style w:type="character" w:customStyle="1" w:styleId="14">
    <w:name w:val="Замещающий текст1"/>
    <w:basedOn w:val="12"/>
    <w:rsid w:val="004324CC"/>
    <w:rPr>
      <w:color w:val="808080"/>
    </w:rPr>
  </w:style>
  <w:style w:type="character" w:customStyle="1" w:styleId="a9">
    <w:name w:val="Диплом Знак"/>
    <w:basedOn w:val="12"/>
    <w:rsid w:val="004324CC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customStyle="1" w:styleId="21">
    <w:name w:val="Основной текст 2 Знак"/>
    <w:basedOn w:val="12"/>
    <w:rsid w:val="004324CC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a">
    <w:name w:val="Основной текст с отступом Знак"/>
    <w:basedOn w:val="12"/>
    <w:rsid w:val="004324CC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b">
    <w:name w:val="Основной текст Знак"/>
    <w:basedOn w:val="12"/>
    <w:rsid w:val="004324CC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15">
    <w:name w:val="Просмотренная гиперссылка1"/>
    <w:basedOn w:val="12"/>
    <w:rsid w:val="004324CC"/>
    <w:rPr>
      <w:color w:val="800080"/>
      <w:u w:val="single"/>
    </w:rPr>
  </w:style>
  <w:style w:type="character" w:customStyle="1" w:styleId="ac">
    <w:name w:val="Ссылка указателя"/>
    <w:rsid w:val="004324CC"/>
  </w:style>
  <w:style w:type="character" w:styleId="ad">
    <w:name w:val="Strong"/>
    <w:qFormat/>
    <w:rsid w:val="004324CC"/>
    <w:rPr>
      <w:b/>
      <w:bCs/>
    </w:rPr>
  </w:style>
  <w:style w:type="character" w:customStyle="1" w:styleId="ListLabel1">
    <w:name w:val="ListLabel 1"/>
    <w:rsid w:val="004324CC"/>
    <w:rPr>
      <w:rFonts w:cs="Symbol"/>
    </w:rPr>
  </w:style>
  <w:style w:type="character" w:customStyle="1" w:styleId="ListLabel2">
    <w:name w:val="ListLabel 2"/>
    <w:rsid w:val="004324CC"/>
    <w:rPr>
      <w:rFonts w:cs="Courier New"/>
    </w:rPr>
  </w:style>
  <w:style w:type="character" w:customStyle="1" w:styleId="ListLabel3">
    <w:name w:val="ListLabel 3"/>
    <w:rsid w:val="004324CC"/>
    <w:rPr>
      <w:rFonts w:cs="Wingdings"/>
    </w:rPr>
  </w:style>
  <w:style w:type="character" w:customStyle="1" w:styleId="ListLabel4">
    <w:name w:val="ListLabel 4"/>
    <w:rsid w:val="004324CC"/>
    <w:rPr>
      <w:rFonts w:cs="Symbol"/>
    </w:rPr>
  </w:style>
  <w:style w:type="character" w:customStyle="1" w:styleId="ListLabel5">
    <w:name w:val="ListLabel 5"/>
    <w:rsid w:val="004324CC"/>
    <w:rPr>
      <w:rFonts w:cs="Courier New"/>
    </w:rPr>
  </w:style>
  <w:style w:type="character" w:customStyle="1" w:styleId="ListLabel6">
    <w:name w:val="ListLabel 6"/>
    <w:rsid w:val="004324CC"/>
    <w:rPr>
      <w:rFonts w:cs="Wingdings"/>
    </w:rPr>
  </w:style>
  <w:style w:type="character" w:customStyle="1" w:styleId="ListLabel7">
    <w:name w:val="ListLabel 7"/>
    <w:rsid w:val="004324CC"/>
    <w:rPr>
      <w:rFonts w:cs="Symbol"/>
    </w:rPr>
  </w:style>
  <w:style w:type="character" w:customStyle="1" w:styleId="ListLabel8">
    <w:name w:val="ListLabel 8"/>
    <w:rsid w:val="004324CC"/>
    <w:rPr>
      <w:rFonts w:cs="Courier New"/>
    </w:rPr>
  </w:style>
  <w:style w:type="character" w:customStyle="1" w:styleId="ListLabel9">
    <w:name w:val="ListLabel 9"/>
    <w:rsid w:val="004324CC"/>
    <w:rPr>
      <w:rFonts w:cs="Wingdings"/>
    </w:rPr>
  </w:style>
  <w:style w:type="character" w:customStyle="1" w:styleId="ListLabel10">
    <w:name w:val="ListLabel 10"/>
    <w:rsid w:val="004324CC"/>
    <w:rPr>
      <w:rFonts w:ascii="Times New Roman" w:hAnsi="Times New Roman" w:cs="Symbol"/>
      <w:sz w:val="28"/>
    </w:rPr>
  </w:style>
  <w:style w:type="character" w:customStyle="1" w:styleId="ListLabel11">
    <w:name w:val="ListLabel 11"/>
    <w:rsid w:val="004324CC"/>
    <w:rPr>
      <w:rFonts w:cs="Courier New"/>
    </w:rPr>
  </w:style>
  <w:style w:type="character" w:customStyle="1" w:styleId="ListLabel12">
    <w:name w:val="ListLabel 12"/>
    <w:rsid w:val="004324CC"/>
    <w:rPr>
      <w:rFonts w:cs="Wingdings"/>
    </w:rPr>
  </w:style>
  <w:style w:type="character" w:customStyle="1" w:styleId="ListLabel13">
    <w:name w:val="ListLabel 13"/>
    <w:rsid w:val="004324CC"/>
    <w:rPr>
      <w:rFonts w:cs="Symbol"/>
    </w:rPr>
  </w:style>
  <w:style w:type="character" w:customStyle="1" w:styleId="ListLabel14">
    <w:name w:val="ListLabel 14"/>
    <w:rsid w:val="004324CC"/>
    <w:rPr>
      <w:rFonts w:cs="Courier New"/>
    </w:rPr>
  </w:style>
  <w:style w:type="character" w:customStyle="1" w:styleId="ListLabel15">
    <w:name w:val="ListLabel 15"/>
    <w:rsid w:val="004324CC"/>
    <w:rPr>
      <w:rFonts w:cs="Wingdings"/>
    </w:rPr>
  </w:style>
  <w:style w:type="character" w:customStyle="1" w:styleId="ListLabel16">
    <w:name w:val="ListLabel 16"/>
    <w:rsid w:val="004324CC"/>
    <w:rPr>
      <w:rFonts w:cs="Symbol"/>
    </w:rPr>
  </w:style>
  <w:style w:type="character" w:customStyle="1" w:styleId="ListLabel17">
    <w:name w:val="ListLabel 17"/>
    <w:rsid w:val="004324CC"/>
    <w:rPr>
      <w:rFonts w:cs="Courier New"/>
    </w:rPr>
  </w:style>
  <w:style w:type="character" w:customStyle="1" w:styleId="ListLabel18">
    <w:name w:val="ListLabel 18"/>
    <w:rsid w:val="004324CC"/>
    <w:rPr>
      <w:rFonts w:cs="Wingdings"/>
    </w:rPr>
  </w:style>
  <w:style w:type="character" w:customStyle="1" w:styleId="ListLabel19">
    <w:name w:val="ListLabel 19"/>
    <w:rsid w:val="004324CC"/>
    <w:rPr>
      <w:rFonts w:ascii="Times New Roman" w:hAnsi="Times New Roman" w:cs="Symbol"/>
      <w:sz w:val="28"/>
    </w:rPr>
  </w:style>
  <w:style w:type="character" w:customStyle="1" w:styleId="ListLabel20">
    <w:name w:val="ListLabel 20"/>
    <w:rsid w:val="004324CC"/>
    <w:rPr>
      <w:rFonts w:cs="Courier New"/>
    </w:rPr>
  </w:style>
  <w:style w:type="character" w:customStyle="1" w:styleId="ListLabel21">
    <w:name w:val="ListLabel 21"/>
    <w:rsid w:val="004324CC"/>
    <w:rPr>
      <w:rFonts w:cs="Wingdings"/>
    </w:rPr>
  </w:style>
  <w:style w:type="character" w:customStyle="1" w:styleId="ListLabel22">
    <w:name w:val="ListLabel 22"/>
    <w:rsid w:val="004324CC"/>
    <w:rPr>
      <w:rFonts w:cs="Symbol"/>
    </w:rPr>
  </w:style>
  <w:style w:type="character" w:customStyle="1" w:styleId="ListLabel23">
    <w:name w:val="ListLabel 23"/>
    <w:rsid w:val="004324CC"/>
    <w:rPr>
      <w:rFonts w:cs="Courier New"/>
    </w:rPr>
  </w:style>
  <w:style w:type="character" w:customStyle="1" w:styleId="ListLabel24">
    <w:name w:val="ListLabel 24"/>
    <w:rsid w:val="004324CC"/>
    <w:rPr>
      <w:rFonts w:cs="Wingdings"/>
    </w:rPr>
  </w:style>
  <w:style w:type="character" w:customStyle="1" w:styleId="ListLabel25">
    <w:name w:val="ListLabel 25"/>
    <w:rsid w:val="004324CC"/>
    <w:rPr>
      <w:rFonts w:cs="Symbol"/>
    </w:rPr>
  </w:style>
  <w:style w:type="character" w:customStyle="1" w:styleId="ListLabel26">
    <w:name w:val="ListLabel 26"/>
    <w:rsid w:val="004324CC"/>
    <w:rPr>
      <w:rFonts w:cs="Courier New"/>
    </w:rPr>
  </w:style>
  <w:style w:type="character" w:customStyle="1" w:styleId="ListLabel27">
    <w:name w:val="ListLabel 27"/>
    <w:rsid w:val="004324CC"/>
    <w:rPr>
      <w:rFonts w:cs="Wingdings"/>
    </w:rPr>
  </w:style>
  <w:style w:type="character" w:customStyle="1" w:styleId="ListLabel28">
    <w:name w:val="ListLabel 28"/>
    <w:rsid w:val="004324CC"/>
    <w:rPr>
      <w:rFonts w:ascii="Times New Roman" w:hAnsi="Times New Roman" w:cs="Symbol"/>
      <w:sz w:val="28"/>
    </w:rPr>
  </w:style>
  <w:style w:type="character" w:customStyle="1" w:styleId="ListLabel29">
    <w:name w:val="ListLabel 29"/>
    <w:rsid w:val="004324CC"/>
    <w:rPr>
      <w:rFonts w:cs="Courier New"/>
    </w:rPr>
  </w:style>
  <w:style w:type="character" w:customStyle="1" w:styleId="ListLabel30">
    <w:name w:val="ListLabel 30"/>
    <w:rsid w:val="004324CC"/>
    <w:rPr>
      <w:rFonts w:cs="Wingdings"/>
    </w:rPr>
  </w:style>
  <w:style w:type="character" w:customStyle="1" w:styleId="ListLabel31">
    <w:name w:val="ListLabel 31"/>
    <w:rsid w:val="004324CC"/>
    <w:rPr>
      <w:rFonts w:cs="Symbol"/>
    </w:rPr>
  </w:style>
  <w:style w:type="character" w:customStyle="1" w:styleId="ListLabel32">
    <w:name w:val="ListLabel 32"/>
    <w:rsid w:val="004324CC"/>
    <w:rPr>
      <w:rFonts w:cs="Courier New"/>
    </w:rPr>
  </w:style>
  <w:style w:type="character" w:customStyle="1" w:styleId="ListLabel33">
    <w:name w:val="ListLabel 33"/>
    <w:rsid w:val="004324CC"/>
    <w:rPr>
      <w:rFonts w:cs="Wingdings"/>
    </w:rPr>
  </w:style>
  <w:style w:type="character" w:customStyle="1" w:styleId="ListLabel34">
    <w:name w:val="ListLabel 34"/>
    <w:rsid w:val="004324CC"/>
    <w:rPr>
      <w:rFonts w:cs="Symbol"/>
    </w:rPr>
  </w:style>
  <w:style w:type="character" w:customStyle="1" w:styleId="ListLabel35">
    <w:name w:val="ListLabel 35"/>
    <w:rsid w:val="004324CC"/>
    <w:rPr>
      <w:rFonts w:cs="Courier New"/>
    </w:rPr>
  </w:style>
  <w:style w:type="character" w:customStyle="1" w:styleId="ListLabel36">
    <w:name w:val="ListLabel 36"/>
    <w:rsid w:val="004324CC"/>
    <w:rPr>
      <w:rFonts w:cs="Wingdings"/>
    </w:rPr>
  </w:style>
  <w:style w:type="character" w:customStyle="1" w:styleId="ListLabel37">
    <w:name w:val="ListLabel 37"/>
    <w:rsid w:val="004324CC"/>
    <w:rPr>
      <w:rFonts w:cs="Symbol"/>
      <w:sz w:val="23"/>
    </w:rPr>
  </w:style>
  <w:style w:type="character" w:customStyle="1" w:styleId="ListLabel38">
    <w:name w:val="ListLabel 38"/>
    <w:rsid w:val="004324CC"/>
    <w:rPr>
      <w:rFonts w:cs="Symbol"/>
      <w:sz w:val="20"/>
    </w:rPr>
  </w:style>
  <w:style w:type="character" w:customStyle="1" w:styleId="ListLabel39">
    <w:name w:val="ListLabel 39"/>
    <w:rsid w:val="004324CC"/>
    <w:rPr>
      <w:rFonts w:cs="Symbol"/>
      <w:sz w:val="20"/>
    </w:rPr>
  </w:style>
  <w:style w:type="character" w:customStyle="1" w:styleId="ListLabel40">
    <w:name w:val="ListLabel 40"/>
    <w:rsid w:val="004324CC"/>
    <w:rPr>
      <w:rFonts w:cs="Symbol"/>
      <w:sz w:val="20"/>
    </w:rPr>
  </w:style>
  <w:style w:type="character" w:customStyle="1" w:styleId="ListLabel41">
    <w:name w:val="ListLabel 41"/>
    <w:rsid w:val="004324CC"/>
    <w:rPr>
      <w:rFonts w:cs="Symbol"/>
      <w:sz w:val="20"/>
    </w:rPr>
  </w:style>
  <w:style w:type="character" w:customStyle="1" w:styleId="ListLabel42">
    <w:name w:val="ListLabel 42"/>
    <w:rsid w:val="004324CC"/>
    <w:rPr>
      <w:rFonts w:cs="Symbol"/>
      <w:sz w:val="20"/>
    </w:rPr>
  </w:style>
  <w:style w:type="character" w:customStyle="1" w:styleId="ListLabel43">
    <w:name w:val="ListLabel 43"/>
    <w:rsid w:val="004324CC"/>
    <w:rPr>
      <w:rFonts w:cs="Symbol"/>
      <w:sz w:val="20"/>
    </w:rPr>
  </w:style>
  <w:style w:type="character" w:customStyle="1" w:styleId="ListLabel44">
    <w:name w:val="ListLabel 44"/>
    <w:rsid w:val="004324CC"/>
    <w:rPr>
      <w:rFonts w:cs="Symbol"/>
      <w:sz w:val="20"/>
    </w:rPr>
  </w:style>
  <w:style w:type="character" w:customStyle="1" w:styleId="ListLabel45">
    <w:name w:val="ListLabel 45"/>
    <w:rsid w:val="004324CC"/>
    <w:rPr>
      <w:rFonts w:cs="Symbol"/>
      <w:sz w:val="20"/>
    </w:rPr>
  </w:style>
  <w:style w:type="character" w:customStyle="1" w:styleId="ListLabel46">
    <w:name w:val="ListLabel 46"/>
    <w:rsid w:val="004324CC"/>
    <w:rPr>
      <w:rFonts w:ascii="Times New Roman" w:hAnsi="Times New Roman" w:cs="OpenSymbol"/>
      <w:sz w:val="28"/>
    </w:rPr>
  </w:style>
  <w:style w:type="character" w:customStyle="1" w:styleId="ListLabel47">
    <w:name w:val="ListLabel 47"/>
    <w:rsid w:val="004324CC"/>
    <w:rPr>
      <w:rFonts w:cs="Courier New"/>
    </w:rPr>
  </w:style>
  <w:style w:type="character" w:customStyle="1" w:styleId="ListLabel48">
    <w:name w:val="ListLabel 48"/>
    <w:rsid w:val="004324CC"/>
    <w:rPr>
      <w:rFonts w:cs="Wingdings"/>
    </w:rPr>
  </w:style>
  <w:style w:type="character" w:customStyle="1" w:styleId="ListLabel49">
    <w:name w:val="ListLabel 49"/>
    <w:rsid w:val="004324CC"/>
    <w:rPr>
      <w:rFonts w:cs="Symbol"/>
    </w:rPr>
  </w:style>
  <w:style w:type="character" w:customStyle="1" w:styleId="ListLabel50">
    <w:name w:val="ListLabel 50"/>
    <w:rsid w:val="004324CC"/>
    <w:rPr>
      <w:rFonts w:cs="Courier New"/>
    </w:rPr>
  </w:style>
  <w:style w:type="character" w:customStyle="1" w:styleId="ListLabel51">
    <w:name w:val="ListLabel 51"/>
    <w:rsid w:val="004324CC"/>
    <w:rPr>
      <w:rFonts w:cs="Wingdings"/>
    </w:rPr>
  </w:style>
  <w:style w:type="character" w:customStyle="1" w:styleId="ListLabel52">
    <w:name w:val="ListLabel 52"/>
    <w:rsid w:val="004324CC"/>
    <w:rPr>
      <w:rFonts w:cs="Symbol"/>
    </w:rPr>
  </w:style>
  <w:style w:type="character" w:customStyle="1" w:styleId="ListLabel53">
    <w:name w:val="ListLabel 53"/>
    <w:rsid w:val="004324CC"/>
    <w:rPr>
      <w:rFonts w:cs="Courier New"/>
    </w:rPr>
  </w:style>
  <w:style w:type="character" w:customStyle="1" w:styleId="ListLabel54">
    <w:name w:val="ListLabel 54"/>
    <w:rsid w:val="004324CC"/>
    <w:rPr>
      <w:rFonts w:cs="Wingdings"/>
    </w:rPr>
  </w:style>
  <w:style w:type="character" w:customStyle="1" w:styleId="ListLabel55">
    <w:name w:val="ListLabel 55"/>
    <w:rsid w:val="004324CC"/>
    <w:rPr>
      <w:rFonts w:ascii="Times New Roman" w:hAnsi="Times New Roman" w:cs="OpenSymbol"/>
      <w:sz w:val="28"/>
    </w:rPr>
  </w:style>
  <w:style w:type="character" w:customStyle="1" w:styleId="ListLabel56">
    <w:name w:val="ListLabel 56"/>
    <w:rsid w:val="004324CC"/>
    <w:rPr>
      <w:rFonts w:cs="Courier New"/>
    </w:rPr>
  </w:style>
  <w:style w:type="character" w:customStyle="1" w:styleId="ListLabel57">
    <w:name w:val="ListLabel 57"/>
    <w:rsid w:val="004324CC"/>
    <w:rPr>
      <w:rFonts w:cs="Wingdings"/>
    </w:rPr>
  </w:style>
  <w:style w:type="character" w:customStyle="1" w:styleId="ListLabel58">
    <w:name w:val="ListLabel 58"/>
    <w:rsid w:val="004324CC"/>
    <w:rPr>
      <w:rFonts w:cs="Symbol"/>
    </w:rPr>
  </w:style>
  <w:style w:type="character" w:customStyle="1" w:styleId="ListLabel59">
    <w:name w:val="ListLabel 59"/>
    <w:rsid w:val="004324CC"/>
    <w:rPr>
      <w:rFonts w:cs="Courier New"/>
    </w:rPr>
  </w:style>
  <w:style w:type="character" w:customStyle="1" w:styleId="ListLabel60">
    <w:name w:val="ListLabel 60"/>
    <w:rsid w:val="004324CC"/>
    <w:rPr>
      <w:rFonts w:cs="Wingdings"/>
    </w:rPr>
  </w:style>
  <w:style w:type="character" w:customStyle="1" w:styleId="ListLabel61">
    <w:name w:val="ListLabel 61"/>
    <w:rsid w:val="004324CC"/>
    <w:rPr>
      <w:rFonts w:cs="Symbol"/>
    </w:rPr>
  </w:style>
  <w:style w:type="character" w:customStyle="1" w:styleId="ListLabel62">
    <w:name w:val="ListLabel 62"/>
    <w:rsid w:val="004324CC"/>
    <w:rPr>
      <w:rFonts w:cs="Courier New"/>
    </w:rPr>
  </w:style>
  <w:style w:type="character" w:customStyle="1" w:styleId="ListLabel63">
    <w:name w:val="ListLabel 63"/>
    <w:rsid w:val="004324CC"/>
    <w:rPr>
      <w:rFonts w:cs="Wingdings"/>
    </w:rPr>
  </w:style>
  <w:style w:type="character" w:customStyle="1" w:styleId="ListLabel64">
    <w:name w:val="ListLabel 64"/>
    <w:rsid w:val="004324CC"/>
    <w:rPr>
      <w:rFonts w:ascii="Times New Roman" w:hAnsi="Times New Roman" w:cs="OpenSymbol"/>
      <w:sz w:val="28"/>
    </w:rPr>
  </w:style>
  <w:style w:type="character" w:customStyle="1" w:styleId="ListLabel65">
    <w:name w:val="ListLabel 65"/>
    <w:rsid w:val="004324CC"/>
    <w:rPr>
      <w:rFonts w:cs="Courier New"/>
    </w:rPr>
  </w:style>
  <w:style w:type="character" w:customStyle="1" w:styleId="ListLabel66">
    <w:name w:val="ListLabel 66"/>
    <w:rsid w:val="004324CC"/>
    <w:rPr>
      <w:rFonts w:cs="Wingdings"/>
    </w:rPr>
  </w:style>
  <w:style w:type="character" w:customStyle="1" w:styleId="ListLabel67">
    <w:name w:val="ListLabel 67"/>
    <w:rsid w:val="004324CC"/>
    <w:rPr>
      <w:rFonts w:cs="Symbol"/>
    </w:rPr>
  </w:style>
  <w:style w:type="character" w:customStyle="1" w:styleId="ListLabel68">
    <w:name w:val="ListLabel 68"/>
    <w:rsid w:val="004324CC"/>
    <w:rPr>
      <w:rFonts w:cs="Courier New"/>
    </w:rPr>
  </w:style>
  <w:style w:type="character" w:customStyle="1" w:styleId="ListLabel69">
    <w:name w:val="ListLabel 69"/>
    <w:rsid w:val="004324CC"/>
    <w:rPr>
      <w:rFonts w:cs="Wingdings"/>
    </w:rPr>
  </w:style>
  <w:style w:type="character" w:customStyle="1" w:styleId="ListLabel70">
    <w:name w:val="ListLabel 70"/>
    <w:rsid w:val="004324CC"/>
    <w:rPr>
      <w:rFonts w:cs="Symbol"/>
    </w:rPr>
  </w:style>
  <w:style w:type="character" w:customStyle="1" w:styleId="ListLabel71">
    <w:name w:val="ListLabel 71"/>
    <w:rsid w:val="004324CC"/>
    <w:rPr>
      <w:rFonts w:cs="Courier New"/>
    </w:rPr>
  </w:style>
  <w:style w:type="character" w:customStyle="1" w:styleId="ListLabel72">
    <w:name w:val="ListLabel 72"/>
    <w:rsid w:val="004324CC"/>
    <w:rPr>
      <w:rFonts w:cs="Wingdings"/>
    </w:rPr>
  </w:style>
  <w:style w:type="character" w:customStyle="1" w:styleId="ListLabel73">
    <w:name w:val="ListLabel 73"/>
    <w:rsid w:val="004324CC"/>
    <w:rPr>
      <w:rFonts w:ascii="Times New Roman" w:hAnsi="Times New Roman" w:cs="Symbol"/>
      <w:sz w:val="28"/>
    </w:rPr>
  </w:style>
  <w:style w:type="character" w:customStyle="1" w:styleId="ListLabel74">
    <w:name w:val="ListLabel 74"/>
    <w:rsid w:val="004324CC"/>
    <w:rPr>
      <w:rFonts w:cs="Courier New"/>
    </w:rPr>
  </w:style>
  <w:style w:type="character" w:customStyle="1" w:styleId="ListLabel75">
    <w:name w:val="ListLabel 75"/>
    <w:rsid w:val="004324CC"/>
    <w:rPr>
      <w:rFonts w:cs="Wingdings"/>
    </w:rPr>
  </w:style>
  <w:style w:type="character" w:customStyle="1" w:styleId="ListLabel76">
    <w:name w:val="ListLabel 76"/>
    <w:rsid w:val="004324CC"/>
    <w:rPr>
      <w:rFonts w:cs="Symbol"/>
    </w:rPr>
  </w:style>
  <w:style w:type="character" w:customStyle="1" w:styleId="ListLabel77">
    <w:name w:val="ListLabel 77"/>
    <w:rsid w:val="004324CC"/>
    <w:rPr>
      <w:rFonts w:cs="Courier New"/>
    </w:rPr>
  </w:style>
  <w:style w:type="character" w:customStyle="1" w:styleId="ListLabel78">
    <w:name w:val="ListLabel 78"/>
    <w:rsid w:val="004324CC"/>
    <w:rPr>
      <w:rFonts w:cs="Wingdings"/>
    </w:rPr>
  </w:style>
  <w:style w:type="character" w:customStyle="1" w:styleId="ListLabel79">
    <w:name w:val="ListLabel 79"/>
    <w:rsid w:val="004324CC"/>
    <w:rPr>
      <w:rFonts w:cs="Symbol"/>
    </w:rPr>
  </w:style>
  <w:style w:type="character" w:customStyle="1" w:styleId="ListLabel80">
    <w:name w:val="ListLabel 80"/>
    <w:rsid w:val="004324CC"/>
    <w:rPr>
      <w:rFonts w:cs="Courier New"/>
    </w:rPr>
  </w:style>
  <w:style w:type="character" w:customStyle="1" w:styleId="ListLabel81">
    <w:name w:val="ListLabel 81"/>
    <w:rsid w:val="004324CC"/>
    <w:rPr>
      <w:rFonts w:cs="Wingdings"/>
    </w:rPr>
  </w:style>
  <w:style w:type="character" w:customStyle="1" w:styleId="ListLabel82">
    <w:name w:val="ListLabel 82"/>
    <w:rsid w:val="004324CC"/>
    <w:rPr>
      <w:rFonts w:cs="Courier New"/>
    </w:rPr>
  </w:style>
  <w:style w:type="character" w:customStyle="1" w:styleId="ListLabel83">
    <w:name w:val="ListLabel 83"/>
    <w:rsid w:val="004324CC"/>
    <w:rPr>
      <w:rFonts w:cs="Wingdings"/>
    </w:rPr>
  </w:style>
  <w:style w:type="character" w:customStyle="1" w:styleId="ListLabel84">
    <w:name w:val="ListLabel 84"/>
    <w:rsid w:val="004324CC"/>
    <w:rPr>
      <w:rFonts w:cs="Symbol"/>
    </w:rPr>
  </w:style>
  <w:style w:type="character" w:customStyle="1" w:styleId="ListLabel85">
    <w:name w:val="ListLabel 85"/>
    <w:rsid w:val="004324CC"/>
    <w:rPr>
      <w:rFonts w:cs="Courier New"/>
    </w:rPr>
  </w:style>
  <w:style w:type="character" w:customStyle="1" w:styleId="ListLabel86">
    <w:name w:val="ListLabel 86"/>
    <w:rsid w:val="004324CC"/>
    <w:rPr>
      <w:rFonts w:cs="Wingdings"/>
    </w:rPr>
  </w:style>
  <w:style w:type="character" w:customStyle="1" w:styleId="ListLabel87">
    <w:name w:val="ListLabel 87"/>
    <w:rsid w:val="004324CC"/>
    <w:rPr>
      <w:rFonts w:cs="Symbol"/>
    </w:rPr>
  </w:style>
  <w:style w:type="character" w:customStyle="1" w:styleId="ListLabel88">
    <w:name w:val="ListLabel 88"/>
    <w:rsid w:val="004324CC"/>
    <w:rPr>
      <w:rFonts w:cs="Courier New"/>
    </w:rPr>
  </w:style>
  <w:style w:type="character" w:customStyle="1" w:styleId="ListLabel89">
    <w:name w:val="ListLabel 89"/>
    <w:rsid w:val="004324CC"/>
    <w:rPr>
      <w:rFonts w:cs="Wingdings"/>
    </w:rPr>
  </w:style>
  <w:style w:type="paragraph" w:customStyle="1" w:styleId="16">
    <w:name w:val="Заголовок1"/>
    <w:basedOn w:val="a"/>
    <w:next w:val="ae"/>
    <w:rsid w:val="004324CC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e">
    <w:name w:val="Body Text"/>
    <w:basedOn w:val="a"/>
    <w:link w:val="17"/>
    <w:rsid w:val="004324CC"/>
    <w:pPr>
      <w:spacing w:after="120" w:line="36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17">
    <w:name w:val="Основной текст Знак1"/>
    <w:basedOn w:val="a0"/>
    <w:link w:val="ae"/>
    <w:rsid w:val="004324CC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">
    <w:name w:val="List"/>
    <w:basedOn w:val="ae"/>
    <w:rsid w:val="004324CC"/>
    <w:rPr>
      <w:rFonts w:cs="Lucida Sans"/>
    </w:rPr>
  </w:style>
  <w:style w:type="paragraph" w:styleId="af0">
    <w:name w:val="caption"/>
    <w:basedOn w:val="a"/>
    <w:qFormat/>
    <w:rsid w:val="004324CC"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18">
    <w:name w:val="Указатель1"/>
    <w:basedOn w:val="a"/>
    <w:rsid w:val="004324CC"/>
    <w:pPr>
      <w:suppressLineNumbers/>
    </w:pPr>
    <w:rPr>
      <w:rFonts w:cs="Lucida Sans"/>
    </w:rPr>
  </w:style>
  <w:style w:type="paragraph" w:customStyle="1" w:styleId="Default">
    <w:name w:val="Default"/>
    <w:rsid w:val="004324CC"/>
    <w:pPr>
      <w:suppressAutoHyphens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customStyle="1" w:styleId="19">
    <w:name w:val="Абзац списка1"/>
    <w:basedOn w:val="a"/>
    <w:rsid w:val="004324CC"/>
    <w:pPr>
      <w:ind w:left="720"/>
      <w:contextualSpacing/>
    </w:pPr>
    <w:rPr>
      <w:rFonts w:eastAsia="font348"/>
      <w:lang w:eastAsia="ru-RU"/>
    </w:rPr>
  </w:style>
  <w:style w:type="paragraph" w:customStyle="1" w:styleId="1a">
    <w:name w:val="Текст выноски1"/>
    <w:basedOn w:val="a"/>
    <w:rsid w:val="004324CC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1b">
    <w:name w:val="Заголовок оглавления1"/>
    <w:basedOn w:val="1"/>
    <w:next w:val="a"/>
    <w:rsid w:val="004324CC"/>
    <w:rPr>
      <w:lang w:eastAsia="en-US"/>
    </w:rPr>
  </w:style>
  <w:style w:type="paragraph" w:styleId="22">
    <w:name w:val="toc 2"/>
    <w:basedOn w:val="a"/>
    <w:next w:val="a"/>
    <w:autoRedefine/>
    <w:uiPriority w:val="39"/>
    <w:rsid w:val="004324CC"/>
    <w:pPr>
      <w:spacing w:after="100"/>
      <w:ind w:left="220"/>
    </w:pPr>
    <w:rPr>
      <w:rFonts w:eastAsia="font348"/>
    </w:rPr>
  </w:style>
  <w:style w:type="paragraph" w:styleId="1c">
    <w:name w:val="toc 1"/>
    <w:basedOn w:val="a"/>
    <w:next w:val="a"/>
    <w:autoRedefine/>
    <w:uiPriority w:val="39"/>
    <w:rsid w:val="00494987"/>
    <w:pPr>
      <w:tabs>
        <w:tab w:val="right" w:leader="dot" w:pos="9628"/>
      </w:tabs>
      <w:spacing w:after="100" w:line="240" w:lineRule="auto"/>
      <w:ind w:left="567"/>
    </w:pPr>
    <w:rPr>
      <w:rFonts w:ascii="Times New Roman" w:eastAsia="font348" w:hAnsi="Times New Roman" w:cs="Times New Roman"/>
      <w:noProof/>
      <w:sz w:val="28"/>
      <w:szCs w:val="28"/>
    </w:rPr>
  </w:style>
  <w:style w:type="paragraph" w:customStyle="1" w:styleId="af1">
    <w:name w:val="Верхний и нижний колонтитулы"/>
    <w:basedOn w:val="a"/>
    <w:rsid w:val="004324CC"/>
  </w:style>
  <w:style w:type="paragraph" w:styleId="af2">
    <w:name w:val="header"/>
    <w:basedOn w:val="a"/>
    <w:link w:val="1d"/>
    <w:rsid w:val="004324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1d">
    <w:name w:val="Верхний колонтитул Знак1"/>
    <w:basedOn w:val="a0"/>
    <w:link w:val="af2"/>
    <w:rsid w:val="004324CC"/>
    <w:rPr>
      <w:rFonts w:ascii="Calibri" w:eastAsia="Calibri" w:hAnsi="Calibri" w:cs="font348"/>
    </w:rPr>
  </w:style>
  <w:style w:type="paragraph" w:styleId="af3">
    <w:name w:val="footer"/>
    <w:basedOn w:val="a"/>
    <w:link w:val="1e"/>
    <w:uiPriority w:val="99"/>
    <w:rsid w:val="004324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1e">
    <w:name w:val="Нижний колонтитул Знак1"/>
    <w:basedOn w:val="a0"/>
    <w:link w:val="af3"/>
    <w:uiPriority w:val="99"/>
    <w:rsid w:val="004324CC"/>
    <w:rPr>
      <w:rFonts w:ascii="Calibri" w:eastAsia="Calibri" w:hAnsi="Calibri" w:cs="font348"/>
    </w:rPr>
  </w:style>
  <w:style w:type="paragraph" w:customStyle="1" w:styleId="1f">
    <w:name w:val="Текст1"/>
    <w:basedOn w:val="a"/>
    <w:rsid w:val="004324CC"/>
    <w:pPr>
      <w:spacing w:after="0" w:line="240" w:lineRule="auto"/>
    </w:pPr>
    <w:rPr>
      <w:rFonts w:ascii="Consolas" w:hAnsi="Consolas"/>
      <w:sz w:val="21"/>
      <w:szCs w:val="21"/>
    </w:rPr>
  </w:style>
  <w:style w:type="paragraph" w:customStyle="1" w:styleId="1f0">
    <w:name w:val="Обычный (веб)1"/>
    <w:basedOn w:val="a"/>
    <w:rsid w:val="004324CC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wp-caption-text">
    <w:name w:val="wp-caption-text"/>
    <w:basedOn w:val="a"/>
    <w:rsid w:val="004324CC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1">
    <w:name w:val="toc 3"/>
    <w:basedOn w:val="a"/>
    <w:next w:val="a"/>
    <w:autoRedefine/>
    <w:rsid w:val="004324CC"/>
    <w:pPr>
      <w:spacing w:after="100"/>
      <w:ind w:left="440"/>
    </w:pPr>
    <w:rPr>
      <w:rFonts w:eastAsia="font348"/>
      <w:lang w:eastAsia="ru-RU"/>
    </w:rPr>
  </w:style>
  <w:style w:type="paragraph" w:customStyle="1" w:styleId="msonormalcxspmiddle">
    <w:name w:val="msonormalcxspmiddle"/>
    <w:basedOn w:val="a"/>
    <w:rsid w:val="004324CC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4">
    <w:name w:val="Диплом"/>
    <w:basedOn w:val="a"/>
    <w:autoRedefine/>
    <w:rsid w:val="004324CC"/>
    <w:pPr>
      <w:spacing w:after="0" w:line="360" w:lineRule="auto"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customStyle="1" w:styleId="210">
    <w:name w:val="Основной текст 21"/>
    <w:basedOn w:val="a"/>
    <w:rsid w:val="004324CC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5">
    <w:name w:val="Body Text Indent"/>
    <w:basedOn w:val="a"/>
    <w:link w:val="1f1"/>
    <w:rsid w:val="004324CC"/>
    <w:pPr>
      <w:spacing w:after="120" w:line="360" w:lineRule="auto"/>
      <w:ind w:left="283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1f1">
    <w:name w:val="Основной текст с отступом Знак1"/>
    <w:basedOn w:val="a0"/>
    <w:link w:val="af5"/>
    <w:rsid w:val="004324CC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f6">
    <w:name w:val="Раздел"/>
    <w:basedOn w:val="a"/>
    <w:rsid w:val="004324CC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af7">
    <w:name w:val="Содержимое таблицы"/>
    <w:basedOn w:val="a"/>
    <w:rsid w:val="004324CC"/>
    <w:pPr>
      <w:suppressLineNumbers/>
    </w:pPr>
  </w:style>
  <w:style w:type="paragraph" w:customStyle="1" w:styleId="af8">
    <w:name w:val="Заголовок таблицы"/>
    <w:basedOn w:val="af7"/>
    <w:rsid w:val="004324CC"/>
    <w:pPr>
      <w:jc w:val="center"/>
    </w:pPr>
    <w:rPr>
      <w:b/>
      <w:bCs/>
    </w:rPr>
  </w:style>
  <w:style w:type="character" w:styleId="af9">
    <w:name w:val="FollowedHyperlink"/>
    <w:basedOn w:val="a0"/>
    <w:uiPriority w:val="99"/>
    <w:semiHidden/>
    <w:unhideWhenUsed/>
    <w:rsid w:val="004324CC"/>
    <w:rPr>
      <w:color w:val="800080"/>
      <w:u w:val="single"/>
    </w:rPr>
  </w:style>
  <w:style w:type="table" w:styleId="afa">
    <w:name w:val="Table Grid"/>
    <w:basedOn w:val="a1"/>
    <w:uiPriority w:val="59"/>
    <w:rsid w:val="004324C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b">
    <w:name w:val="Balloon Text"/>
    <w:basedOn w:val="a"/>
    <w:link w:val="1f2"/>
    <w:uiPriority w:val="99"/>
    <w:semiHidden/>
    <w:unhideWhenUsed/>
    <w:rsid w:val="004324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1f2">
    <w:name w:val="Текст выноски Знак1"/>
    <w:basedOn w:val="a0"/>
    <w:link w:val="afb"/>
    <w:uiPriority w:val="99"/>
    <w:semiHidden/>
    <w:rsid w:val="004324CC"/>
    <w:rPr>
      <w:rFonts w:ascii="Tahoma" w:eastAsia="Calibri" w:hAnsi="Tahoma" w:cs="Tahoma"/>
      <w:sz w:val="16"/>
      <w:szCs w:val="16"/>
    </w:rPr>
  </w:style>
  <w:style w:type="paragraph" w:customStyle="1" w:styleId="11">
    <w:name w:val="Обычный1"/>
    <w:rsid w:val="002D5298"/>
    <w:rPr>
      <w:rFonts w:ascii="Calibri" w:eastAsia="Calibri" w:hAnsi="Calibri" w:cs="Calibri"/>
      <w:lang w:eastAsia="ru-RU"/>
    </w:rPr>
  </w:style>
  <w:style w:type="paragraph" w:styleId="afc">
    <w:name w:val="Normal (Web)"/>
    <w:basedOn w:val="a"/>
    <w:uiPriority w:val="99"/>
    <w:unhideWhenUsed/>
    <w:rsid w:val="00887DDE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d">
    <w:name w:val="List Paragraph"/>
    <w:basedOn w:val="a"/>
    <w:uiPriority w:val="34"/>
    <w:qFormat/>
    <w:rsid w:val="009B42E2"/>
    <w:pPr>
      <w:ind w:left="720"/>
      <w:contextualSpacing/>
    </w:pPr>
  </w:style>
  <w:style w:type="character" w:customStyle="1" w:styleId="50">
    <w:name w:val="Заголовок 5 Знак"/>
    <w:basedOn w:val="a0"/>
    <w:link w:val="5"/>
    <w:rsid w:val="000B1410"/>
    <w:rPr>
      <w:rFonts w:ascii="Calibri" w:eastAsia="Calibri" w:hAnsi="Calibri" w:cs="Calibri"/>
      <w:b/>
      <w:lang w:eastAsia="ru-RU"/>
    </w:rPr>
  </w:style>
  <w:style w:type="table" w:customStyle="1" w:styleId="TableNormal">
    <w:name w:val="Table Normal"/>
    <w:rsid w:val="000B1410"/>
    <w:rPr>
      <w:rFonts w:ascii="Calibri" w:eastAsia="Calibri" w:hAnsi="Calibri" w:cs="Calibri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e">
    <w:name w:val="Title"/>
    <w:basedOn w:val="11"/>
    <w:next w:val="11"/>
    <w:link w:val="aff"/>
    <w:rsid w:val="000B1410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aff">
    <w:name w:val="Заголовок Знак"/>
    <w:basedOn w:val="a0"/>
    <w:link w:val="afe"/>
    <w:rsid w:val="000B1410"/>
    <w:rPr>
      <w:rFonts w:ascii="Calibri" w:eastAsia="Calibri" w:hAnsi="Calibri" w:cs="Calibri"/>
      <w:b/>
      <w:sz w:val="72"/>
      <w:szCs w:val="72"/>
      <w:lang w:eastAsia="ru-RU"/>
    </w:rPr>
  </w:style>
  <w:style w:type="paragraph" w:styleId="aff0">
    <w:name w:val="Subtitle"/>
    <w:basedOn w:val="11"/>
    <w:next w:val="11"/>
    <w:link w:val="aff1"/>
    <w:rsid w:val="000B1410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aff1">
    <w:name w:val="Подзаголовок Знак"/>
    <w:basedOn w:val="a0"/>
    <w:link w:val="aff0"/>
    <w:rsid w:val="000B1410"/>
    <w:rPr>
      <w:rFonts w:ascii="Georgia" w:eastAsia="Georgia" w:hAnsi="Georgia" w:cs="Georgia"/>
      <w:i/>
      <w:color w:val="666666"/>
      <w:sz w:val="48"/>
      <w:szCs w:val="48"/>
      <w:lang w:eastAsia="ru-RU"/>
    </w:rPr>
  </w:style>
  <w:style w:type="paragraph" w:styleId="aff2">
    <w:name w:val="TOC Heading"/>
    <w:basedOn w:val="1"/>
    <w:next w:val="a"/>
    <w:uiPriority w:val="39"/>
    <w:unhideWhenUsed/>
    <w:qFormat/>
    <w:rsid w:val="00E60598"/>
    <w:pPr>
      <w:suppressAutoHyphens w:val="0"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paragraph" w:customStyle="1" w:styleId="aff3">
    <w:name w:val="Базовый"/>
    <w:basedOn w:val="a"/>
    <w:link w:val="aff4"/>
    <w:qFormat/>
    <w:rsid w:val="003D0779"/>
    <w:pPr>
      <w:spacing w:after="0" w:line="360" w:lineRule="auto"/>
      <w:ind w:firstLine="709"/>
      <w:jc w:val="both"/>
    </w:pPr>
    <w:rPr>
      <w:rFonts w:ascii="Times New Roman" w:hAnsi="Times New Roman"/>
      <w:sz w:val="28"/>
      <w:lang w:eastAsia="ru-RU"/>
    </w:rPr>
  </w:style>
  <w:style w:type="character" w:customStyle="1" w:styleId="1f3">
    <w:name w:val="Неразрешенное упоминание1"/>
    <w:basedOn w:val="a0"/>
    <w:uiPriority w:val="99"/>
    <w:semiHidden/>
    <w:unhideWhenUsed/>
    <w:rsid w:val="00B458A6"/>
    <w:rPr>
      <w:color w:val="605E5C"/>
      <w:shd w:val="clear" w:color="auto" w:fill="E1DFDD"/>
    </w:rPr>
  </w:style>
  <w:style w:type="character" w:customStyle="1" w:styleId="aff4">
    <w:name w:val="Базовый Знак"/>
    <w:basedOn w:val="a0"/>
    <w:link w:val="aff3"/>
    <w:rsid w:val="003D0779"/>
    <w:rPr>
      <w:rFonts w:ascii="Times New Roman" w:eastAsia="Calibri" w:hAnsi="Times New Roman" w:cs="font348"/>
      <w:sz w:val="28"/>
      <w:lang w:eastAsia="ru-RU"/>
    </w:rPr>
  </w:style>
  <w:style w:type="character" w:customStyle="1" w:styleId="mi">
    <w:name w:val="mi"/>
    <w:basedOn w:val="a0"/>
    <w:rsid w:val="007122D4"/>
  </w:style>
  <w:style w:type="character" w:customStyle="1" w:styleId="mo">
    <w:name w:val="mo"/>
    <w:basedOn w:val="a0"/>
    <w:rsid w:val="007122D4"/>
  </w:style>
  <w:style w:type="character" w:customStyle="1" w:styleId="mjxassistivemathml">
    <w:name w:val="mjx_assistive_mathml"/>
    <w:basedOn w:val="a0"/>
    <w:rsid w:val="007122D4"/>
  </w:style>
  <w:style w:type="character" w:customStyle="1" w:styleId="mn">
    <w:name w:val="mn"/>
    <w:basedOn w:val="a0"/>
    <w:rsid w:val="007122D4"/>
  </w:style>
  <w:style w:type="character" w:customStyle="1" w:styleId="mw-headline">
    <w:name w:val="mw-headline"/>
    <w:basedOn w:val="a0"/>
    <w:rsid w:val="009402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52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3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8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67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1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60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2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0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0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6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5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4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1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5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4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1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2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9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2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9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1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165740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405488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67537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1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9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8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4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05329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0025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466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23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8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7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2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9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0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325DA3A-7EA9-4BF0-B5CE-E2AF1DF515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663</TotalTime>
  <Pages>38</Pages>
  <Words>6559</Words>
  <Characters>37390</Characters>
  <Application>Microsoft Office Word</Application>
  <DocSecurity>0</DocSecurity>
  <Lines>311</Lines>
  <Paragraphs>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Пользователь Windows</dc:creator>
  <cp:lastModifiedBy>Кирилл Романов</cp:lastModifiedBy>
  <cp:revision>65</cp:revision>
  <cp:lastPrinted>2020-06-06T19:40:00Z</cp:lastPrinted>
  <dcterms:created xsi:type="dcterms:W3CDTF">2024-06-08T23:24:00Z</dcterms:created>
  <dcterms:modified xsi:type="dcterms:W3CDTF">2024-09-05T09:43:00Z</dcterms:modified>
</cp:coreProperties>
</file>